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0623197" w14:textId="77777777" w:rsidR="008558D5" w:rsidRDefault="001E3841">
      <w:pPr>
        <w:pStyle w:val="divname"/>
        <w:rPr>
          <w:rFonts w:ascii="Georgia" w:eastAsia="Georgia" w:hAnsi="Georgia" w:cs="Georgia"/>
        </w:rPr>
      </w:pPr>
      <w:r>
        <w:rPr>
          <w:rStyle w:val="span"/>
          <w:rFonts w:ascii="Georgia" w:eastAsia="Georgia" w:hAnsi="Georgia" w:cs="Georgia"/>
          <w:sz w:val="40"/>
          <w:szCs w:val="40"/>
        </w:rPr>
        <w:t>NIAN</w:t>
      </w:r>
      <w:r>
        <w:rPr>
          <w:rFonts w:ascii="Georgia" w:eastAsia="Georgia" w:hAnsi="Georgia" w:cs="Georgia"/>
        </w:rPr>
        <w:t xml:space="preserve"> </w:t>
      </w:r>
      <w:r>
        <w:rPr>
          <w:rStyle w:val="span"/>
          <w:rFonts w:ascii="Georgia" w:eastAsia="Georgia" w:hAnsi="Georgia" w:cs="Georgia"/>
          <w:sz w:val="40"/>
          <w:szCs w:val="40"/>
        </w:rPr>
        <w:t>LIU</w:t>
      </w:r>
    </w:p>
    <w:p w14:paraId="72152141" w14:textId="77777777" w:rsidR="008558D5" w:rsidRDefault="008558D5">
      <w:pPr>
        <w:pStyle w:val="divdocumentbottomborder"/>
        <w:spacing w:line="120" w:lineRule="exact"/>
        <w:rPr>
          <w:rFonts w:ascii="Georgia" w:eastAsia="Georgia" w:hAnsi="Georgia" w:cs="Georgia"/>
          <w:sz w:val="20"/>
          <w:szCs w:val="20"/>
        </w:rPr>
      </w:pPr>
    </w:p>
    <w:p w14:paraId="2FA9ABAE" w14:textId="77777777" w:rsidR="008558D5" w:rsidRDefault="008558D5">
      <w:pPr>
        <w:pStyle w:val="divdocumentlowerborder"/>
        <w:pBdr>
          <w:top w:val="none" w:sz="0" w:space="1" w:color="auto"/>
        </w:pBdr>
        <w:spacing w:line="12" w:lineRule="auto"/>
        <w:rPr>
          <w:rFonts w:ascii="Georgia" w:eastAsia="Georgia" w:hAnsi="Georgia" w:cs="Georgia"/>
          <w:sz w:val="2"/>
          <w:szCs w:val="20"/>
        </w:rPr>
      </w:pPr>
    </w:p>
    <w:p w14:paraId="1B2C0FCD" w14:textId="77777777" w:rsidR="008558D5" w:rsidRDefault="001E3841">
      <w:pPr>
        <w:pStyle w:val="divaddress"/>
        <w:spacing w:before="80"/>
        <w:rPr>
          <w:rFonts w:ascii="Georgia" w:eastAsia="Georgia" w:hAnsi="Georgia" w:cs="Georgia"/>
        </w:rPr>
      </w:pPr>
      <w:r>
        <w:rPr>
          <w:rStyle w:val="span"/>
          <w:rFonts w:ascii="Georgia" w:eastAsia="Georgia" w:hAnsi="Georgia" w:cs="Georgia"/>
          <w:sz w:val="18"/>
          <w:szCs w:val="18"/>
        </w:rPr>
        <w:t>Montreal, Canada H3H2J3 - 514-569-7660 - liunian1997@live.com</w:t>
      </w:r>
      <w:r>
        <w:rPr>
          <w:rFonts w:ascii="Georgia" w:eastAsia="Georgia" w:hAnsi="Georgia" w:cs="Georgia"/>
        </w:rPr>
        <w:t xml:space="preserve"> </w:t>
      </w:r>
    </w:p>
    <w:p w14:paraId="0466D9EF" w14:textId="77777777" w:rsidR="008558D5" w:rsidRDefault="001E3841">
      <w:pPr>
        <w:pStyle w:val="divdocumentdivsectiontitle"/>
        <w:spacing w:before="140" w:after="4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Education</w:t>
      </w:r>
    </w:p>
    <w:p w14:paraId="78C34A9C" w14:textId="77777777" w:rsidR="008558D5" w:rsidRDefault="001E3841">
      <w:pPr>
        <w:pStyle w:val="divdocumentsinglecolumn"/>
        <w:tabs>
          <w:tab w:val="right" w:pos="10620"/>
        </w:tabs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companynameeduc"/>
          <w:rFonts w:ascii="Georgia" w:eastAsia="Georgia" w:hAnsi="Georgia" w:cs="Georgia"/>
          <w:sz w:val="20"/>
          <w:szCs w:val="20"/>
        </w:rPr>
        <w:t>Concordia University</w:t>
      </w:r>
      <w:r>
        <w:rPr>
          <w:rStyle w:val="singlecolumnspanpaddedlinenth-child1"/>
          <w:rFonts w:ascii="Georgia" w:eastAsia="Georgia" w:hAnsi="Georgia" w:cs="Georgia"/>
          <w:sz w:val="20"/>
          <w:szCs w:val="20"/>
        </w:rPr>
        <w:t xml:space="preserve"> </w:t>
      </w:r>
      <w:r>
        <w:rPr>
          <w:rStyle w:val="datesWrapper"/>
          <w:rFonts w:ascii="Georgia" w:eastAsia="Georgia" w:hAnsi="Georgia" w:cs="Georgia"/>
          <w:sz w:val="20"/>
          <w:szCs w:val="20"/>
        </w:rPr>
        <w:tab/>
        <w:t xml:space="preserve"> </w:t>
      </w:r>
      <w:r>
        <w:rPr>
          <w:rStyle w:val="span"/>
          <w:rFonts w:ascii="Georgia" w:eastAsia="Georgia" w:hAnsi="Georgia" w:cs="Georgia"/>
          <w:sz w:val="20"/>
          <w:szCs w:val="20"/>
        </w:rPr>
        <w:t>Expected in September 2021</w:t>
      </w:r>
      <w:r>
        <w:rPr>
          <w:rStyle w:val="datesWrapper"/>
          <w:rFonts w:ascii="Georgia" w:eastAsia="Georgia" w:hAnsi="Georgia" w:cs="Georgia"/>
          <w:sz w:val="20"/>
          <w:szCs w:val="20"/>
        </w:rPr>
        <w:t xml:space="preserve"> </w:t>
      </w:r>
    </w:p>
    <w:p w14:paraId="771249FD" w14:textId="77777777" w:rsidR="008558D5" w:rsidRDefault="001E3841">
      <w:pPr>
        <w:pStyle w:val="spanpaddedline"/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degree"/>
          <w:rFonts w:ascii="Georgia" w:eastAsia="Georgia" w:hAnsi="Georgia" w:cs="Georgia"/>
          <w:sz w:val="20"/>
          <w:szCs w:val="20"/>
        </w:rPr>
        <w:t>Master of Science</w:t>
      </w:r>
      <w:r>
        <w:rPr>
          <w:rStyle w:val="span"/>
          <w:rFonts w:ascii="Georgia" w:eastAsia="Georgia" w:hAnsi="Georgia" w:cs="Georgia"/>
          <w:sz w:val="20"/>
          <w:szCs w:val="20"/>
        </w:rPr>
        <w:t xml:space="preserve">: </w:t>
      </w:r>
      <w:r>
        <w:rPr>
          <w:rStyle w:val="spanprogramline"/>
          <w:rFonts w:ascii="Georgia" w:eastAsia="Georgia" w:hAnsi="Georgia" w:cs="Georgia"/>
          <w:sz w:val="20"/>
          <w:szCs w:val="20"/>
        </w:rPr>
        <w:t>Computer Science</w:t>
      </w:r>
    </w:p>
    <w:p w14:paraId="13AD70EA" w14:textId="77777777" w:rsidR="008558D5" w:rsidRDefault="001E3841">
      <w:pPr>
        <w:pStyle w:val="spanpaddedline"/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Montreal, Canada</w:t>
      </w:r>
    </w:p>
    <w:p w14:paraId="7FD17A2D" w14:textId="77777777" w:rsidR="008558D5" w:rsidRDefault="001E3841">
      <w:pPr>
        <w:pStyle w:val="ulli"/>
        <w:numPr>
          <w:ilvl w:val="0"/>
          <w:numId w:val="1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3.8/4.3 GPA</w:t>
      </w:r>
    </w:p>
    <w:p w14:paraId="224900E4" w14:textId="77777777" w:rsidR="008558D5" w:rsidRDefault="001E3841">
      <w:pPr>
        <w:pStyle w:val="divdocumentsinglecolumn"/>
        <w:tabs>
          <w:tab w:val="right" w:pos="10620"/>
        </w:tabs>
        <w:spacing w:before="180"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companynameeduc"/>
          <w:rFonts w:ascii="Georgia" w:eastAsia="Georgia" w:hAnsi="Georgia" w:cs="Georgia"/>
          <w:sz w:val="20"/>
          <w:szCs w:val="20"/>
        </w:rPr>
        <w:t>Hunan University</w:t>
      </w:r>
      <w:r>
        <w:rPr>
          <w:rStyle w:val="singlecolumnspanpaddedlinenth-child1"/>
          <w:rFonts w:ascii="Georgia" w:eastAsia="Georgia" w:hAnsi="Georgia" w:cs="Georgia"/>
          <w:sz w:val="20"/>
          <w:szCs w:val="20"/>
        </w:rPr>
        <w:t xml:space="preserve"> </w:t>
      </w:r>
      <w:r>
        <w:rPr>
          <w:rStyle w:val="datesWrapper"/>
          <w:rFonts w:ascii="Georgia" w:eastAsia="Georgia" w:hAnsi="Georgia" w:cs="Georgia"/>
          <w:sz w:val="20"/>
          <w:szCs w:val="20"/>
        </w:rPr>
        <w:tab/>
        <w:t xml:space="preserve"> </w:t>
      </w:r>
      <w:r>
        <w:rPr>
          <w:rStyle w:val="span"/>
          <w:rFonts w:ascii="Georgia" w:eastAsia="Georgia" w:hAnsi="Georgia" w:cs="Georgia"/>
          <w:sz w:val="20"/>
          <w:szCs w:val="20"/>
        </w:rPr>
        <w:t>July 2018</w:t>
      </w:r>
      <w:r>
        <w:rPr>
          <w:rStyle w:val="datesWrapper"/>
          <w:rFonts w:ascii="Georgia" w:eastAsia="Georgia" w:hAnsi="Georgia" w:cs="Georgia"/>
          <w:sz w:val="20"/>
          <w:szCs w:val="20"/>
        </w:rPr>
        <w:t xml:space="preserve"> </w:t>
      </w:r>
    </w:p>
    <w:p w14:paraId="65B3FE12" w14:textId="77777777" w:rsidR="008558D5" w:rsidRDefault="001E3841">
      <w:pPr>
        <w:pStyle w:val="spanpaddedline"/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degree"/>
          <w:rFonts w:ascii="Georgia" w:eastAsia="Georgia" w:hAnsi="Georgia" w:cs="Georgia"/>
          <w:sz w:val="20"/>
          <w:szCs w:val="20"/>
        </w:rPr>
        <w:t xml:space="preserve">Bachelor of </w:t>
      </w:r>
      <w:r>
        <w:rPr>
          <w:rStyle w:val="spandegree"/>
          <w:rFonts w:ascii="Georgia" w:eastAsia="Georgia" w:hAnsi="Georgia" w:cs="Georgia"/>
          <w:sz w:val="20"/>
          <w:szCs w:val="20"/>
        </w:rPr>
        <w:t>Engineering</w:t>
      </w:r>
      <w:r>
        <w:rPr>
          <w:rStyle w:val="span"/>
          <w:rFonts w:ascii="Georgia" w:eastAsia="Georgia" w:hAnsi="Georgia" w:cs="Georgia"/>
          <w:sz w:val="20"/>
          <w:szCs w:val="20"/>
        </w:rPr>
        <w:t xml:space="preserve">: </w:t>
      </w:r>
      <w:r>
        <w:rPr>
          <w:rStyle w:val="spanprogramline"/>
          <w:rFonts w:ascii="Georgia" w:eastAsia="Georgia" w:hAnsi="Georgia" w:cs="Georgia"/>
          <w:sz w:val="20"/>
          <w:szCs w:val="20"/>
        </w:rPr>
        <w:t>Computer Science</w:t>
      </w:r>
    </w:p>
    <w:p w14:paraId="4526F12C" w14:textId="77777777" w:rsidR="008558D5" w:rsidRDefault="001E3841">
      <w:pPr>
        <w:pStyle w:val="spanpaddedline"/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Changsha, China</w:t>
      </w:r>
    </w:p>
    <w:p w14:paraId="01FF0FC3" w14:textId="77777777" w:rsidR="008558D5" w:rsidRDefault="001E3841">
      <w:pPr>
        <w:pStyle w:val="divdocumentdivsectiontitle"/>
        <w:spacing w:before="140" w:after="4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Experience</w:t>
      </w:r>
    </w:p>
    <w:p w14:paraId="310C5919" w14:textId="77777777" w:rsidR="008558D5" w:rsidRDefault="001E3841">
      <w:pPr>
        <w:pStyle w:val="divdocumentsinglecolumn"/>
        <w:tabs>
          <w:tab w:val="right" w:pos="10620"/>
        </w:tabs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Concordia University</w:t>
      </w:r>
      <w:r>
        <w:rPr>
          <w:rStyle w:val="singlecolumnspanpaddedlinenth-child1"/>
          <w:rFonts w:ascii="Georgia" w:eastAsia="Georgia" w:hAnsi="Georgia" w:cs="Georgia"/>
          <w:sz w:val="20"/>
          <w:szCs w:val="20"/>
        </w:rPr>
        <w:t xml:space="preserve"> </w:t>
      </w:r>
      <w:r>
        <w:rPr>
          <w:rStyle w:val="datesWrapper"/>
          <w:rFonts w:ascii="Georgia" w:eastAsia="Georgia" w:hAnsi="Georgia" w:cs="Georgia"/>
          <w:sz w:val="20"/>
          <w:szCs w:val="20"/>
        </w:rPr>
        <w:tab/>
        <w:t xml:space="preserve"> </w:t>
      </w:r>
      <w:r>
        <w:rPr>
          <w:rStyle w:val="span"/>
          <w:rFonts w:ascii="Georgia" w:eastAsia="Georgia" w:hAnsi="Georgia" w:cs="Georgia"/>
          <w:sz w:val="20"/>
          <w:szCs w:val="20"/>
        </w:rPr>
        <w:t>September 2019 to Current</w:t>
      </w:r>
      <w:r>
        <w:rPr>
          <w:rStyle w:val="datesWrapper"/>
          <w:rFonts w:ascii="Georgia" w:eastAsia="Georgia" w:hAnsi="Georgia" w:cs="Georgia"/>
          <w:sz w:val="20"/>
          <w:szCs w:val="20"/>
        </w:rPr>
        <w:t xml:space="preserve"> </w:t>
      </w:r>
    </w:p>
    <w:p w14:paraId="41C2E2D6" w14:textId="77777777" w:rsidR="008558D5" w:rsidRDefault="001E3841">
      <w:pPr>
        <w:pStyle w:val="spanpaddedline"/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jobtitle"/>
          <w:rFonts w:ascii="Georgia" w:eastAsia="Georgia" w:hAnsi="Georgia" w:cs="Georgia"/>
          <w:sz w:val="20"/>
          <w:szCs w:val="20"/>
        </w:rPr>
        <w:t>Research Assistant</w:t>
      </w:r>
      <w:r>
        <w:rPr>
          <w:rStyle w:val="spanjobtitle"/>
          <w:rFonts w:ascii="Georgia" w:eastAsia="Georgia" w:hAnsi="Georgia" w:cs="Georgia"/>
          <w:sz w:val="20"/>
          <w:szCs w:val="20"/>
        </w:rPr>
        <w:br/>
      </w:r>
      <w:r>
        <w:rPr>
          <w:rStyle w:val="span"/>
          <w:rFonts w:ascii="Georgia" w:eastAsia="Georgia" w:hAnsi="Georgia" w:cs="Georgia"/>
          <w:sz w:val="20"/>
          <w:szCs w:val="20"/>
        </w:rPr>
        <w:t>Montreal, Canada</w:t>
      </w:r>
      <w:r>
        <w:rPr>
          <w:rFonts w:ascii="Georgia" w:eastAsia="Georgia" w:hAnsi="Georgia" w:cs="Georgia"/>
          <w:sz w:val="20"/>
          <w:szCs w:val="20"/>
        </w:rPr>
        <w:t xml:space="preserve"> </w:t>
      </w:r>
    </w:p>
    <w:p w14:paraId="6C84F28C" w14:textId="77777777" w:rsidR="008558D5" w:rsidRDefault="001E3841">
      <w:pPr>
        <w:pStyle w:val="p"/>
        <w:spacing w:line="280" w:lineRule="atLeast"/>
        <w:ind w:left="400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em"/>
          <w:rFonts w:ascii="Georgia" w:eastAsia="Georgia" w:hAnsi="Georgia" w:cs="Georgia"/>
          <w:i/>
          <w:iCs/>
          <w:sz w:val="20"/>
          <w:szCs w:val="20"/>
        </w:rPr>
        <w:t>Characterizing TensorFlow Deprecated Python API: An Empirical Study (Paper in Progress)</w:t>
      </w:r>
    </w:p>
    <w:p w14:paraId="4359D7A6" w14:textId="77777777" w:rsidR="008558D5" w:rsidRDefault="001E3841">
      <w:pPr>
        <w:pStyle w:val="ulli"/>
        <w:numPr>
          <w:ilvl w:val="0"/>
          <w:numId w:val="2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 xml:space="preserve">Did an </w:t>
      </w:r>
      <w:r>
        <w:rPr>
          <w:rStyle w:val="span"/>
          <w:rFonts w:ascii="Georgia" w:eastAsia="Georgia" w:hAnsi="Georgia" w:cs="Georgia"/>
          <w:sz w:val="20"/>
          <w:szCs w:val="20"/>
        </w:rPr>
        <w:t xml:space="preserve">Empirical study about TensorFlow deprecated </w:t>
      </w:r>
      <w:proofErr w:type="gramStart"/>
      <w:r>
        <w:rPr>
          <w:rStyle w:val="span"/>
          <w:rFonts w:ascii="Georgia" w:eastAsia="Georgia" w:hAnsi="Georgia" w:cs="Georgia"/>
          <w:sz w:val="20"/>
          <w:szCs w:val="20"/>
        </w:rPr>
        <w:t>APIs.</w:t>
      </w:r>
      <w:proofErr w:type="gramEnd"/>
      <w:r>
        <w:rPr>
          <w:rStyle w:val="span"/>
          <w:rFonts w:ascii="Georgia" w:eastAsia="Georgia" w:hAnsi="Georgia" w:cs="Georgia"/>
          <w:sz w:val="20"/>
          <w:szCs w:val="20"/>
        </w:rPr>
        <w:t xml:space="preserve"> Analyzed 15 TensorFlow releases from TensorFlow 1.5 to the latest version to investigate API deprecation situation and API deprecation reason.</w:t>
      </w:r>
    </w:p>
    <w:p w14:paraId="68B2DFA2" w14:textId="77777777" w:rsidR="008558D5" w:rsidRDefault="001E3841">
      <w:pPr>
        <w:pStyle w:val="ulli"/>
        <w:numPr>
          <w:ilvl w:val="0"/>
          <w:numId w:val="2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 xml:space="preserve">Selected 18 popular deep learning models to find the </w:t>
      </w:r>
      <w:r>
        <w:rPr>
          <w:rStyle w:val="span"/>
          <w:rFonts w:ascii="Georgia" w:eastAsia="Georgia" w:hAnsi="Georgia" w:cs="Georgia"/>
          <w:sz w:val="20"/>
          <w:szCs w:val="20"/>
        </w:rPr>
        <w:t>deprecated APIs usage and manually migrate deprecated APIs inside to compare the trained model accuracy difference.</w:t>
      </w:r>
    </w:p>
    <w:p w14:paraId="313A2C02" w14:textId="77777777" w:rsidR="008558D5" w:rsidRDefault="001E3841">
      <w:pPr>
        <w:pStyle w:val="ulli"/>
        <w:numPr>
          <w:ilvl w:val="0"/>
          <w:numId w:val="2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Our finding could give insight into how deprecated APIs evolved in TensorFlow and help developers understanding why APIs become deprecated a</w:t>
      </w:r>
      <w:r>
        <w:rPr>
          <w:rStyle w:val="span"/>
          <w:rFonts w:ascii="Georgia" w:eastAsia="Georgia" w:hAnsi="Georgia" w:cs="Georgia"/>
          <w:sz w:val="20"/>
          <w:szCs w:val="20"/>
        </w:rPr>
        <w:t>nd the impact on their model if they did not migrate their code timely.</w:t>
      </w:r>
    </w:p>
    <w:p w14:paraId="1FB7209F" w14:textId="77777777" w:rsidR="008558D5" w:rsidRDefault="001E3841">
      <w:pPr>
        <w:pStyle w:val="p"/>
        <w:spacing w:line="280" w:lineRule="atLeast"/>
        <w:ind w:left="400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em"/>
          <w:rFonts w:ascii="Georgia" w:eastAsia="Georgia" w:hAnsi="Georgia" w:cs="Georgia"/>
          <w:i/>
          <w:iCs/>
          <w:sz w:val="20"/>
          <w:szCs w:val="20"/>
        </w:rPr>
        <w:t>An Empirical Study of the Impact of Architecture Refactoring on Software Performance</w:t>
      </w:r>
    </w:p>
    <w:p w14:paraId="4F6B29B6" w14:textId="77777777" w:rsidR="008558D5" w:rsidRDefault="001E3841">
      <w:pPr>
        <w:pStyle w:val="ulli"/>
        <w:numPr>
          <w:ilvl w:val="0"/>
          <w:numId w:val="3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Investigated 46 architecture refactoring related commits from 3 popular Java framework HBase, Cassa</w:t>
      </w:r>
      <w:r>
        <w:rPr>
          <w:rStyle w:val="span"/>
          <w:rFonts w:ascii="Georgia" w:eastAsia="Georgia" w:hAnsi="Georgia" w:cs="Georgia"/>
          <w:sz w:val="20"/>
          <w:szCs w:val="20"/>
        </w:rPr>
        <w:t>ndra, Hadoop, and classified them into 4 self-defined architecture refactoring categories.</w:t>
      </w:r>
    </w:p>
    <w:p w14:paraId="5D2BFC90" w14:textId="77777777" w:rsidR="008558D5" w:rsidRDefault="001E3841">
      <w:pPr>
        <w:pStyle w:val="ulli"/>
        <w:numPr>
          <w:ilvl w:val="0"/>
          <w:numId w:val="3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Run JUnit tests before and after commits to evaluate the performance (CPU Time, Memory Usage, and Response Time) difference.</w:t>
      </w:r>
    </w:p>
    <w:p w14:paraId="7B850B28" w14:textId="77777777" w:rsidR="008558D5" w:rsidRDefault="001E3841">
      <w:pPr>
        <w:pStyle w:val="divdocumentsinglecolumn"/>
        <w:tabs>
          <w:tab w:val="right" w:pos="10620"/>
        </w:tabs>
        <w:spacing w:before="180"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Xinhua News Future Media Convergence Res</w:t>
      </w:r>
      <w:r>
        <w:rPr>
          <w:rStyle w:val="span"/>
          <w:rFonts w:ascii="Georgia" w:eastAsia="Georgia" w:hAnsi="Georgia" w:cs="Georgia"/>
          <w:sz w:val="20"/>
          <w:szCs w:val="20"/>
        </w:rPr>
        <w:t>earch Institution</w:t>
      </w:r>
      <w:r>
        <w:rPr>
          <w:rStyle w:val="singlecolumnspanpaddedlinenth-child1"/>
          <w:rFonts w:ascii="Georgia" w:eastAsia="Georgia" w:hAnsi="Georgia" w:cs="Georgia"/>
          <w:sz w:val="20"/>
          <w:szCs w:val="20"/>
        </w:rPr>
        <w:t xml:space="preserve"> </w:t>
      </w:r>
      <w:r>
        <w:rPr>
          <w:rStyle w:val="datesWrapper"/>
          <w:rFonts w:ascii="Georgia" w:eastAsia="Georgia" w:hAnsi="Georgia" w:cs="Georgia"/>
          <w:sz w:val="20"/>
          <w:szCs w:val="20"/>
        </w:rPr>
        <w:tab/>
        <w:t xml:space="preserve"> </w:t>
      </w:r>
      <w:r>
        <w:rPr>
          <w:rStyle w:val="span"/>
          <w:rFonts w:ascii="Georgia" w:eastAsia="Georgia" w:hAnsi="Georgia" w:cs="Georgia"/>
          <w:sz w:val="20"/>
          <w:szCs w:val="20"/>
        </w:rPr>
        <w:t>July 2018 to March 2019</w:t>
      </w:r>
      <w:r>
        <w:rPr>
          <w:rStyle w:val="datesWrapper"/>
          <w:rFonts w:ascii="Georgia" w:eastAsia="Georgia" w:hAnsi="Georgia" w:cs="Georgia"/>
          <w:sz w:val="20"/>
          <w:szCs w:val="20"/>
        </w:rPr>
        <w:t xml:space="preserve"> </w:t>
      </w:r>
    </w:p>
    <w:p w14:paraId="3A09FE7C" w14:textId="77777777" w:rsidR="008558D5" w:rsidRDefault="001E3841">
      <w:pPr>
        <w:pStyle w:val="spanpaddedline"/>
        <w:spacing w:line="280" w:lineRule="atLeast"/>
        <w:ind w:left="400"/>
        <w:rPr>
          <w:rFonts w:ascii="Georgia" w:eastAsia="Georgia" w:hAnsi="Georgia" w:cs="Georgia"/>
          <w:sz w:val="20"/>
          <w:szCs w:val="20"/>
        </w:rPr>
      </w:pPr>
      <w:r>
        <w:rPr>
          <w:rStyle w:val="spanjobtitle"/>
          <w:rFonts w:ascii="Georgia" w:eastAsia="Georgia" w:hAnsi="Georgia" w:cs="Georgia"/>
          <w:sz w:val="20"/>
          <w:szCs w:val="20"/>
        </w:rPr>
        <w:t>Algorithm Engineer</w:t>
      </w:r>
      <w:r>
        <w:rPr>
          <w:rStyle w:val="spanjobtitle"/>
          <w:rFonts w:ascii="Georgia" w:eastAsia="Georgia" w:hAnsi="Georgia" w:cs="Georgia"/>
          <w:sz w:val="20"/>
          <w:szCs w:val="20"/>
        </w:rPr>
        <w:br/>
      </w:r>
      <w:r>
        <w:rPr>
          <w:rStyle w:val="span"/>
          <w:rFonts w:ascii="Georgia" w:eastAsia="Georgia" w:hAnsi="Georgia" w:cs="Georgia"/>
          <w:sz w:val="20"/>
          <w:szCs w:val="20"/>
        </w:rPr>
        <w:t>Beijing, China</w:t>
      </w:r>
      <w:r>
        <w:rPr>
          <w:rFonts w:ascii="Georgia" w:eastAsia="Georgia" w:hAnsi="Georgia" w:cs="Georgia"/>
          <w:sz w:val="20"/>
          <w:szCs w:val="20"/>
        </w:rPr>
        <w:t xml:space="preserve"> </w:t>
      </w:r>
    </w:p>
    <w:p w14:paraId="2C74A5C0" w14:textId="77777777" w:rsidR="008558D5" w:rsidRDefault="001E3841">
      <w:pPr>
        <w:pStyle w:val="p"/>
        <w:spacing w:line="280" w:lineRule="atLeast"/>
        <w:ind w:left="400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em"/>
          <w:rFonts w:ascii="Georgia" w:eastAsia="Georgia" w:hAnsi="Georgia" w:cs="Georgia"/>
          <w:i/>
          <w:iCs/>
          <w:sz w:val="20"/>
          <w:szCs w:val="20"/>
        </w:rPr>
        <w:t>The Affective Benchmarking of Movies Based on the Physiological Data of Audiences</w:t>
      </w:r>
    </w:p>
    <w:p w14:paraId="12079443" w14:textId="77777777" w:rsidR="008558D5" w:rsidRDefault="001E3841">
      <w:pPr>
        <w:pStyle w:val="ulli"/>
        <w:numPr>
          <w:ilvl w:val="0"/>
          <w:numId w:val="4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 xml:space="preserve">Implemented a paper algorithm independently which consist of some signal analysis method like </w:t>
      </w:r>
      <w:r>
        <w:rPr>
          <w:rStyle w:val="span"/>
          <w:rFonts w:ascii="Georgia" w:eastAsia="Georgia" w:hAnsi="Georgia" w:cs="Georgia"/>
          <w:sz w:val="20"/>
          <w:szCs w:val="20"/>
        </w:rPr>
        <w:t xml:space="preserve">low-pass filter, moving average, </w:t>
      </w:r>
      <w:proofErr w:type="spellStart"/>
      <w:r>
        <w:rPr>
          <w:rStyle w:val="span"/>
          <w:rFonts w:ascii="Georgia" w:eastAsia="Georgia" w:hAnsi="Georgia" w:cs="Georgia"/>
          <w:sz w:val="20"/>
          <w:szCs w:val="20"/>
        </w:rPr>
        <w:t>etc</w:t>
      </w:r>
      <w:proofErr w:type="spellEnd"/>
      <w:r>
        <w:rPr>
          <w:rStyle w:val="span"/>
          <w:rFonts w:ascii="Georgia" w:eastAsia="Georgia" w:hAnsi="Georgia" w:cs="Georgia"/>
          <w:sz w:val="20"/>
          <w:szCs w:val="20"/>
        </w:rPr>
        <w:t>, to monitors the affective benchmarking of movies based on the physiological responses of a real audience collected from Electro Dermal Activity (EDA) sensor.</w:t>
      </w:r>
    </w:p>
    <w:p w14:paraId="47CF9C31" w14:textId="77777777" w:rsidR="008558D5" w:rsidRDefault="001E3841">
      <w:pPr>
        <w:pStyle w:val="ulli"/>
        <w:numPr>
          <w:ilvl w:val="0"/>
          <w:numId w:val="4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 xml:space="preserve">This algorithm could be used to predict movies' box office, </w:t>
      </w:r>
      <w:r>
        <w:rPr>
          <w:rStyle w:val="span"/>
          <w:rFonts w:ascii="Georgia" w:eastAsia="Georgia" w:hAnsi="Georgia" w:cs="Georgia"/>
          <w:sz w:val="20"/>
          <w:szCs w:val="20"/>
        </w:rPr>
        <w:t>help director understanding audiences' emotion and improve the plot later.</w:t>
      </w:r>
    </w:p>
    <w:p w14:paraId="02A7D314" w14:textId="77777777" w:rsidR="008558D5" w:rsidRDefault="001E3841">
      <w:pPr>
        <w:pStyle w:val="p"/>
        <w:spacing w:line="280" w:lineRule="atLeast"/>
        <w:ind w:left="400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em"/>
          <w:rFonts w:ascii="Georgia" w:eastAsia="Georgia" w:hAnsi="Georgia" w:cs="Georgia"/>
          <w:i/>
          <w:iCs/>
          <w:sz w:val="20"/>
          <w:szCs w:val="20"/>
        </w:rPr>
        <w:t>Detecting Attention During Real-Word Driving Tasks Using Physiological Sensors</w:t>
      </w:r>
    </w:p>
    <w:p w14:paraId="7B59607B" w14:textId="77777777" w:rsidR="008558D5" w:rsidRDefault="001E3841">
      <w:pPr>
        <w:pStyle w:val="ulli"/>
        <w:numPr>
          <w:ilvl w:val="0"/>
          <w:numId w:val="5"/>
        </w:numPr>
        <w:spacing w:line="280" w:lineRule="atLeast"/>
        <w:ind w:left="1040" w:hanging="252"/>
        <w:rPr>
          <w:rStyle w:val="span"/>
          <w:rFonts w:ascii="Georgia" w:eastAsia="Georgia" w:hAnsi="Georgia" w:cs="Georgia"/>
          <w:sz w:val="20"/>
          <w:szCs w:val="20"/>
        </w:rPr>
      </w:pPr>
      <w:r>
        <w:rPr>
          <w:rStyle w:val="span"/>
          <w:rFonts w:ascii="Georgia" w:eastAsia="Georgia" w:hAnsi="Georgia" w:cs="Georgia"/>
          <w:sz w:val="20"/>
          <w:szCs w:val="20"/>
        </w:rPr>
        <w:t>Using an unsupervised learning algorithm to divide the intensity of drivers' attention on broadcast ba</w:t>
      </w:r>
      <w:r>
        <w:rPr>
          <w:rStyle w:val="span"/>
          <w:rFonts w:ascii="Georgia" w:eastAsia="Georgia" w:hAnsi="Georgia" w:cs="Georgia"/>
          <w:sz w:val="20"/>
          <w:szCs w:val="20"/>
        </w:rPr>
        <w:t>sed on the Electro Dermal Activity (EDA) data.</w:t>
      </w:r>
    </w:p>
    <w:p w14:paraId="2ED7540F" w14:textId="77777777" w:rsidR="008558D5" w:rsidRDefault="001E3841">
      <w:pPr>
        <w:pStyle w:val="divdocumentdivsectiontitle"/>
        <w:spacing w:before="140" w:after="4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Coursework</w:t>
      </w:r>
    </w:p>
    <w:p w14:paraId="15C09A4B" w14:textId="77777777" w:rsidR="008558D5" w:rsidRDefault="001E3841">
      <w:pPr>
        <w:pStyle w:val="ulli"/>
        <w:numPr>
          <w:ilvl w:val="0"/>
          <w:numId w:val="6"/>
        </w:numPr>
        <w:pBdr>
          <w:left w:val="none" w:sz="0" w:space="0" w:color="auto"/>
        </w:pBdr>
        <w:spacing w:line="280" w:lineRule="atLeast"/>
        <w:ind w:left="1040" w:hanging="252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Implemented a coverage-guided </w:t>
      </w:r>
      <w:proofErr w:type="spellStart"/>
      <w:r>
        <w:rPr>
          <w:rFonts w:ascii="Georgia" w:eastAsia="Georgia" w:hAnsi="Georgia" w:cs="Georgia"/>
          <w:sz w:val="20"/>
          <w:szCs w:val="20"/>
        </w:rPr>
        <w:t>fuzzer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with </w:t>
      </w:r>
      <w:proofErr w:type="spellStart"/>
      <w:r>
        <w:rPr>
          <w:rFonts w:ascii="Georgia" w:eastAsia="Georgia" w:hAnsi="Georgia" w:cs="Georgia"/>
          <w:sz w:val="20"/>
          <w:szCs w:val="20"/>
        </w:rPr>
        <w:t>jupyter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notebook to test program bugs.</w:t>
      </w:r>
    </w:p>
    <w:p w14:paraId="18EBF6BB" w14:textId="77777777" w:rsidR="008558D5" w:rsidRDefault="001E3841">
      <w:pPr>
        <w:pStyle w:val="ulli"/>
        <w:numPr>
          <w:ilvl w:val="0"/>
          <w:numId w:val="6"/>
        </w:numPr>
        <w:spacing w:line="280" w:lineRule="atLeast"/>
        <w:ind w:left="1040" w:hanging="252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Design of test case to detect four Java bug patterns defined in </w:t>
      </w:r>
      <w:proofErr w:type="spellStart"/>
      <w:proofErr w:type="gramStart"/>
      <w:r>
        <w:rPr>
          <w:rStyle w:val="em"/>
          <w:rFonts w:ascii="Georgia" w:eastAsia="Georgia" w:hAnsi="Georgia" w:cs="Georgia"/>
          <w:i/>
          <w:iCs/>
          <w:sz w:val="20"/>
          <w:szCs w:val="20"/>
        </w:rPr>
        <w:t>FindBugs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.</w:t>
      </w:r>
      <w:proofErr w:type="gramEnd"/>
    </w:p>
    <w:p w14:paraId="2F65225A" w14:textId="77777777" w:rsidR="008558D5" w:rsidRDefault="001E3841">
      <w:pPr>
        <w:pStyle w:val="ulli"/>
        <w:numPr>
          <w:ilvl w:val="0"/>
          <w:numId w:val="6"/>
        </w:numPr>
        <w:spacing w:line="280" w:lineRule="atLeast"/>
        <w:ind w:left="1040" w:hanging="252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Implemented one Java project to detect three exception handling anti-patterns.</w:t>
      </w:r>
    </w:p>
    <w:p w14:paraId="55E395EF" w14:textId="77777777" w:rsidR="008558D5" w:rsidRDefault="001E3841">
      <w:pPr>
        <w:pStyle w:val="ulli"/>
        <w:numPr>
          <w:ilvl w:val="0"/>
          <w:numId w:val="6"/>
        </w:numPr>
        <w:spacing w:line="280" w:lineRule="atLeast"/>
        <w:ind w:left="1040" w:hanging="252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Design of sparse matrix-vector multiplication algorithm with MapReduce technology using FLINK.</w:t>
      </w:r>
    </w:p>
    <w:p w14:paraId="16FBD75B" w14:textId="77777777" w:rsidR="008558D5" w:rsidRDefault="001E3841">
      <w:pPr>
        <w:pStyle w:val="divdocumentdivsectiontitle"/>
        <w:spacing w:before="140" w:after="4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Skills</w:t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20"/>
        <w:gridCol w:w="5120"/>
      </w:tblGrid>
      <w:tr w:rsidR="008558D5" w14:paraId="57D3E58D" w14:textId="77777777">
        <w:tc>
          <w:tcPr>
            <w:tcW w:w="512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6817641" w14:textId="77777777" w:rsidR="008558D5" w:rsidRDefault="001E3841">
            <w:pPr>
              <w:pStyle w:val="ulli"/>
              <w:numPr>
                <w:ilvl w:val="0"/>
                <w:numId w:val="7"/>
              </w:numPr>
              <w:spacing w:line="280" w:lineRule="atLeast"/>
              <w:ind w:left="640" w:hanging="252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C++, Java, Python, R, HTML, MATLAB, MySQL</w:t>
            </w:r>
          </w:p>
        </w:tc>
        <w:tc>
          <w:tcPr>
            <w:tcW w:w="512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3FA27E4B" w14:textId="77777777" w:rsidR="008558D5" w:rsidRDefault="001E3841">
            <w:pPr>
              <w:pStyle w:val="ulli"/>
              <w:numPr>
                <w:ilvl w:val="0"/>
                <w:numId w:val="8"/>
              </w:numPr>
              <w:spacing w:line="280" w:lineRule="atLeast"/>
              <w:ind w:left="640" w:hanging="252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Chinese(native), English</w:t>
            </w:r>
          </w:p>
        </w:tc>
      </w:tr>
    </w:tbl>
    <w:p w14:paraId="771A380C" w14:textId="0A05A768" w:rsidR="008558D5" w:rsidRDefault="008558D5" w:rsidP="0081508D">
      <w:pPr>
        <w:tabs>
          <w:tab w:val="left" w:pos="2800"/>
        </w:tabs>
        <w:rPr>
          <w:rFonts w:ascii="Georgia" w:eastAsia="Georgia" w:hAnsi="Georgia" w:cs="Georgia"/>
          <w:sz w:val="20"/>
          <w:szCs w:val="20"/>
        </w:rPr>
      </w:pPr>
    </w:p>
    <w:p w14:paraId="15F407D1" w14:textId="4DDC97E5" w:rsidR="0081508D" w:rsidRPr="0081508D" w:rsidRDefault="0081508D" w:rsidP="0081508D">
      <w:pPr>
        <w:rPr>
          <w:rFonts w:ascii="Georgia" w:eastAsia="Georgia" w:hAnsi="Georgia" w:cs="Georgia"/>
          <w:sz w:val="20"/>
          <w:szCs w:val="20"/>
        </w:rPr>
      </w:pPr>
    </w:p>
    <w:p w14:paraId="22BC0429" w14:textId="21F855D0" w:rsidR="0081508D" w:rsidRPr="0081508D" w:rsidRDefault="0081508D" w:rsidP="0081508D">
      <w:pPr>
        <w:rPr>
          <w:rFonts w:ascii="Georgia" w:eastAsia="Georgia" w:hAnsi="Georgia" w:cs="Georgia"/>
          <w:sz w:val="20"/>
          <w:szCs w:val="20"/>
        </w:rPr>
      </w:pPr>
    </w:p>
    <w:p w14:paraId="4F00D9E3" w14:textId="6EB3C4AF" w:rsidR="0081508D" w:rsidRPr="0081508D" w:rsidRDefault="0081508D" w:rsidP="0081508D">
      <w:pPr>
        <w:rPr>
          <w:rFonts w:ascii="Georgia" w:eastAsia="Georgia" w:hAnsi="Georgia" w:cs="Georgia"/>
          <w:sz w:val="20"/>
          <w:szCs w:val="20"/>
        </w:rPr>
      </w:pPr>
    </w:p>
    <w:p w14:paraId="018D6B02" w14:textId="294EE1E7" w:rsidR="0081508D" w:rsidRDefault="0081508D" w:rsidP="0081508D">
      <w:pPr>
        <w:rPr>
          <w:rFonts w:ascii="Georgia" w:eastAsia="Georgia" w:hAnsi="Georgia" w:cs="Georgia"/>
          <w:sz w:val="20"/>
          <w:szCs w:val="20"/>
        </w:rPr>
      </w:pPr>
    </w:p>
    <w:p w14:paraId="523D1AE8" w14:textId="0D3E2045" w:rsidR="0081508D" w:rsidRPr="0081508D" w:rsidRDefault="0081508D" w:rsidP="0081508D">
      <w:pPr>
        <w:tabs>
          <w:tab w:val="left" w:pos="1940"/>
        </w:tabs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ab/>
      </w:r>
    </w:p>
    <w:sectPr w:rsidR="0081508D" w:rsidRPr="0081508D">
      <w:headerReference w:type="even" r:id="rId8"/>
      <w:headerReference w:type="first" r:id="rId9"/>
      <w:pgSz w:w="12240" w:h="15840"/>
      <w:pgMar w:top="540" w:right="800" w:bottom="54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EFDC93" w14:textId="77777777" w:rsidR="001E3841" w:rsidRDefault="001E3841" w:rsidP="0081508D">
      <w:pPr>
        <w:spacing w:line="240" w:lineRule="auto"/>
      </w:pPr>
      <w:r>
        <w:separator/>
      </w:r>
    </w:p>
  </w:endnote>
  <w:endnote w:type="continuationSeparator" w:id="0">
    <w:p w14:paraId="5B632FA2" w14:textId="77777777" w:rsidR="001E3841" w:rsidRDefault="001E3841" w:rsidP="00815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BD8208" w14:textId="77777777" w:rsidR="001E3841" w:rsidRDefault="001E3841" w:rsidP="0081508D">
      <w:pPr>
        <w:spacing w:line="240" w:lineRule="auto"/>
      </w:pPr>
      <w:r>
        <w:separator/>
      </w:r>
    </w:p>
  </w:footnote>
  <w:footnote w:type="continuationSeparator" w:id="0">
    <w:p w14:paraId="188F190E" w14:textId="77777777" w:rsidR="001E3841" w:rsidRDefault="001E3841" w:rsidP="008150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E7E66" w14:textId="77777777" w:rsidR="0081508D" w:rsidRDefault="0081508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6F5A8" w14:textId="77777777" w:rsidR="0081508D" w:rsidRDefault="008150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B60A4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98DA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FEA2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4806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6AA9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D6F3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DE67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AE92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9A22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E8ADA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EC8F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2A91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4EB0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0C87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0CCB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3696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2090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CA4F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932B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8835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8679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3E50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9E38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403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B606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ECF0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1AD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54A31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AE46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248D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BE5E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86B3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FA96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7E22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1076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2EA0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12627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1417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92C4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5E07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3E7B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AAD9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521B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0A2C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463E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2FC96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921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B8B6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2E67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AC60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C08C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D05F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D823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5C87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E9E1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BE83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C412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0064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C65C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44F4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B408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44CD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18A5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6883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4E6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D87C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D034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0C6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CE0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589A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BC90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8E98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8D5"/>
    <w:rsid w:val="001E3841"/>
    <w:rsid w:val="0081508D"/>
    <w:rsid w:val="0085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9C4B9"/>
  <w15:docId w15:val="{6B0F23E3-3C7E-904E-9612-8D3D260E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0">
    <w:name w:val="标题 5 字符"/>
    <w:basedOn w:val="a0"/>
    <w:link w:val="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60">
    <w:name w:val="标题 6 字符"/>
    <w:basedOn w:val="a0"/>
    <w:link w:val="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a"/>
    <w:pPr>
      <w:spacing w:line="280" w:lineRule="atLeast"/>
    </w:pPr>
  </w:style>
  <w:style w:type="paragraph" w:customStyle="1" w:styleId="divdocumentdivfirstsection">
    <w:name w:val="div_document_div_firstsection"/>
    <w:basedOn w:val="a"/>
  </w:style>
  <w:style w:type="paragraph" w:customStyle="1" w:styleId="divdocumentdivparagraph">
    <w:name w:val="div_document_div_paragraph"/>
    <w:basedOn w:val="a"/>
  </w:style>
  <w:style w:type="paragraph" w:customStyle="1" w:styleId="divname">
    <w:name w:val="div_name"/>
    <w:basedOn w:val="div"/>
    <w:pPr>
      <w:spacing w:line="480" w:lineRule="atLeast"/>
      <w:jc w:val="right"/>
    </w:pPr>
    <w:rPr>
      <w:b/>
      <w:bCs/>
      <w:color w:val="000000"/>
      <w:sz w:val="40"/>
      <w:szCs w:val="40"/>
    </w:rPr>
  </w:style>
  <w:style w:type="paragraph" w:customStyle="1" w:styleId="div">
    <w:name w:val="div"/>
    <w:basedOn w:val="a"/>
  </w:style>
  <w:style w:type="character" w:customStyle="1" w:styleId="span">
    <w:name w:val="span"/>
    <w:basedOn w:val="a0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a"/>
  </w:style>
  <w:style w:type="paragraph" w:customStyle="1" w:styleId="divdocumentbottomborder">
    <w:name w:val="div_document_bottomborder"/>
    <w:basedOn w:val="a"/>
    <w:pPr>
      <w:pBdr>
        <w:bottom w:val="single" w:sz="16" w:space="0" w:color="000000"/>
      </w:pBdr>
    </w:pPr>
  </w:style>
  <w:style w:type="paragraph" w:customStyle="1" w:styleId="divdocumentlowerborder">
    <w:name w:val="div_document_lowerborder"/>
    <w:basedOn w:val="a"/>
    <w:pPr>
      <w:pBdr>
        <w:bottom w:val="single" w:sz="16" w:space="0" w:color="000000"/>
      </w:pBdr>
    </w:pPr>
  </w:style>
  <w:style w:type="paragraph" w:customStyle="1" w:styleId="divaddress">
    <w:name w:val="div_address"/>
    <w:basedOn w:val="div"/>
    <w:pPr>
      <w:spacing w:line="260" w:lineRule="atLeast"/>
      <w:jc w:val="right"/>
    </w:pPr>
    <w:rPr>
      <w:sz w:val="18"/>
      <w:szCs w:val="18"/>
    </w:rPr>
  </w:style>
  <w:style w:type="paragraph" w:customStyle="1" w:styleId="divdocumentsection">
    <w:name w:val="div_document_section"/>
    <w:basedOn w:val="a"/>
  </w:style>
  <w:style w:type="paragraph" w:customStyle="1" w:styleId="divdocumentdivheading">
    <w:name w:val="div_document_div_heading"/>
    <w:basedOn w:val="a"/>
  </w:style>
  <w:style w:type="paragraph" w:customStyle="1" w:styleId="divdocumentdivsectiontitle">
    <w:name w:val="div_document_div_sectiontitle"/>
    <w:basedOn w:val="a"/>
    <w:pPr>
      <w:spacing w:line="320" w:lineRule="atLeast"/>
    </w:pPr>
    <w:rPr>
      <w:color w:val="000000"/>
    </w:rPr>
  </w:style>
  <w:style w:type="paragraph" w:customStyle="1" w:styleId="divdocumentsinglecolumn">
    <w:name w:val="div_document_singlecolumn"/>
    <w:basedOn w:val="a"/>
  </w:style>
  <w:style w:type="character" w:customStyle="1" w:styleId="singlecolumnspanpaddedlinenth-child1">
    <w:name w:val="singlecolumn_span_paddedline_nth-child(1)"/>
    <w:basedOn w:val="a0"/>
  </w:style>
  <w:style w:type="character" w:customStyle="1" w:styleId="spancompanynameeduc">
    <w:name w:val="span_companyname_educ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a0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a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a"/>
    <w:pPr>
      <w:pBdr>
        <w:left w:val="none" w:sz="0" w:space="3" w:color="auto"/>
      </w:pBdr>
    </w:p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a"/>
  </w:style>
  <w:style w:type="character" w:customStyle="1" w:styleId="em">
    <w:name w:val="em"/>
    <w:basedOn w:val="a0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a1"/>
    <w:tblPr/>
  </w:style>
  <w:style w:type="paragraph" w:styleId="a3">
    <w:name w:val="header"/>
    <w:basedOn w:val="a"/>
    <w:link w:val="a4"/>
    <w:uiPriority w:val="99"/>
    <w:unhideWhenUsed/>
    <w:rsid w:val="008150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50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50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50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00D2FC-81FD-0A48-B6E3-72EC701C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NIAN LIU</dc:title>
  <cp:lastModifiedBy>Nian Liu</cp:lastModifiedBy>
  <cp:revision>1</cp:revision>
  <dcterms:created xsi:type="dcterms:W3CDTF">2021-05-31T18:49:00Z</dcterms:created>
  <dcterms:modified xsi:type="dcterms:W3CDTF">2021-05-31T18:50:00Z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8c8e19c0-52ce-4214-a568-40cd50c25cde</vt:lpwstr>
  </property>
  <property fmtid="{D5CDD505-2E9C-101B-9397-08002B2CF9AE}" pid="3" name="x1ye=0">
    <vt:lpwstr>jDwAAB+LCAAAAAAABAAVmbXStEoYhC+IALfgBLi7k+H64X71Z/9sa2upHWb67X4aOA6hGYHiSRxlRZzDeY5HMQwlMEZgBVEgD8z6oxoT9Z7vouqBBACKgqlIzr7E36Dmj/kSZm29Opx7ZjiXxbU/gWRwNkWmh+rB9i/gXfdQOsnHwGh146sCs8Y4/LUtVy/KtIDkAUkzcMt1HYPuz9z/ZGjbn7RUs8lIklcIVFc2fXFAqQvy7D9mWk5Z7e9w2SV</vt:lpwstr>
  </property>
  <property fmtid="{D5CDD505-2E9C-101B-9397-08002B2CF9AE}" pid="4" name="x1ye=1">
    <vt:lpwstr>/tgZBlC3I9sGcAKNdklmB4ugWUgNMn9t+IJY6Ny0mFK4qw8G5t9DZ3xBCt0OP7d4hsGYzzuAr5sO/MeWgEeDbzL6H0JD5jv/ohL1wOn32L8wIeK2gm407k1xFy1Xc8PRUYt9ZxLLkPiHQgb/LI5hFOHmBGZx4Ley8ToTX6E+qv2FLxbVeBUdiV+ZA7bsrN2SC3GwcEfbvWqJqze8Xc1u/EIm8/zs4Ie+uDjrYSDQkDIQvHH1q02fYPsz/vLK3LA</vt:lpwstr>
  </property>
  <property fmtid="{D5CDD505-2E9C-101B-9397-08002B2CF9AE}" pid="5" name="x1ye=10">
    <vt:lpwstr>cEB8hy7ElSQNHbekZsvRox/7wAZMcZsH5xHopiYct4VkafgPmwP12+w0cTdwu9g98P6dr4HQBB3HmGjIwxzS7liPNAtFbbJSOJmxghemLaOfxVdnT9TSwp+ELqvP47R/o+mlxjsKQ6KLCNqQh1sMm0/9mH7vdM6W1N1nctNXKTujQSbEENd4luoeKUcoE/VMF1PTE/WiQIBE8t9q+//7SqlWCCOqYqsq4/k4hFjQT283Jm77f6D0IaLpymqFoay</vt:lpwstr>
  </property>
  <property fmtid="{D5CDD505-2E9C-101B-9397-08002B2CF9AE}" pid="6" name="x1ye=11">
    <vt:lpwstr>GFQMj4eblNEmkQheX22qWTTb6yszD2heFO+afUQVPi+S3PCxZu1FtLOR6cG9DeqsXyiMJ+Jk0Oa820+rFVYGsjctfXXBECW1CtwP3kUxIr4vcbjLYzlJvAWBX/s8xvp0kcGfafBXVcQGY+pyOCx9lNayArwZsOQQaYzR76iPDMms3scLzN3P1AQOFH9uC3/hHcKo0rZY0nfANh/jAm2Yna6+wYwplVSgDiselMhJbzL/txoltU1KFxClKwoK5Hz</vt:lpwstr>
  </property>
  <property fmtid="{D5CDD505-2E9C-101B-9397-08002B2CF9AE}" pid="7" name="x1ye=12">
    <vt:lpwstr>T2X0HjBHdd3o/D4qYahbss+stor3FDmh+W+mZPuHnn/0Z0sWHfFCvli1RwB7kyhDs/CLnTScLtQSbTRIWsmq0dSPTqaU+Ug2zAwb6XMbGewObxKCBkoa7VO78mPOQRt19w+l+g3YqZVjkehONAok74GKdcH04ow2nOXOHl9iNGAVCf5iCjcyLs0IWrEAN2YQwe+rqSGDy2cCsC6oS7Cs7N2oRRc2vDyLfmfw/ZVwiCrh3yOoUuNuJ6hRJh9I83J</vt:lpwstr>
  </property>
  <property fmtid="{D5CDD505-2E9C-101B-9397-08002B2CF9AE}" pid="8" name="x1ye=13">
    <vt:lpwstr>ilzUnOVpFsv/QkeBnwR+xou3qkPicWZPuQVVltqDlA1YawebhsNjB7mEd22Gv/2TW8WasJR/BELhBT3GfbDj9zNrVMUkGhjGl783B635lLEC+CUlL7InjR8bN4i6Hv0AHMRNltdaJjDws4o0K/dX2rylhxpA7a7XAf4Zf4L+Mu2U/aC3FsrBIZZlkpD4UUAKt6Ha1RPSesawUfMz6lzSL5fGEo/ygWAdkgPKcJpzmopAvCObmKBr9M8OeAGYMiH</vt:lpwstr>
  </property>
  <property fmtid="{D5CDD505-2E9C-101B-9397-08002B2CF9AE}" pid="9" name="x1ye=14">
    <vt:lpwstr>tG7u/cNrPMU60t8XFlNG2wwpPSi+oU4uXJj/lT0/5cK6NjxPeqKb7t2S/ryR+0KAGNJ3IElKGaL7L+3LDdy1lnsFwA/sbAPX3RG2HEN1cSV+wIMdTDjKyzG8hv3DNBSrC85x3O4yAIcEQiRJ4tUyUKm6zNB+jkGXDm87jpK5eUI8gfTZuWAoK0Y1EkobJ/UfZ+sNvnmfcjJ/uFbx7sF2tLNDLw3rcT+vjYK1m459sHxNqikL8oNzAPTOWL2Iplh</vt:lpwstr>
  </property>
  <property fmtid="{D5CDD505-2E9C-101B-9397-08002B2CF9AE}" pid="10" name="x1ye=15">
    <vt:lpwstr>VzPBKCssLwXRaJYrxBP2DLx27FFuC4mKCYs2LKSPDZLv4WTDEcksw4mFbNNebqq4aQhEVPGvDoj0Czkzxn3l/wyV9nGv408b7M1WXA33oeJxjPp/gaSHe4/cWFkStLcU5xQxcTBbEOtv8EfoLGBVvrnN9/nGb/J9neFa8RfyGeNMJpW344O5SlIyERTTjuNfNh8Bvz6n10wVcFo48AHSBYYP4GLOeG6v6WXX5IZjfHm1BT4W6Nykt9Dujz7IrxU</vt:lpwstr>
  </property>
  <property fmtid="{D5CDD505-2E9C-101B-9397-08002B2CF9AE}" pid="11" name="x1ye=16">
    <vt:lpwstr>3KCHy5lX1TQDSUEHsIio7byXgRb90Zfp/4TR/Uj8L53eTOu939Vpm1PcwuOZ0pujTg8fih8pqz32nFU3nCQWC1Pk7LecdhZBrikhxtFMzsa0MRgIwLyNhC8xUwUYNTYoAyxUGxTyWlF91NOzY3P6IHtecwFgc4QB+mc3ebAvuUZoSDrsTx9GlLaCNViXkaQJh9XaxpQoEk+rFqiVcTv7T4xn9skKiY14O1Dg8TWLAtGv9cGjAetMRbX+snuHp5D</vt:lpwstr>
  </property>
  <property fmtid="{D5CDD505-2E9C-101B-9397-08002B2CF9AE}" pid="12" name="x1ye=17">
    <vt:lpwstr>TpfEHUhWKivnKgm+yRSj1UilS/UVhAKa6iuLA7u3xXgiu9rGJ/YDCSArggVNjiSy4SgrLfjtpi7M6JCxvuS97WvqN1T1nyRHhNa762zklvuFA8rY5wegMFerI9azD2mX0lW0NGlUef0nb4/db2kWU/ZBUbw7bZNae+dRSHL1dHwHwhCtOlMxeqVu9KYWCFu/b8ig7to6gsBy4jr++LJVLsubumVtoSWrEiyx9v5L7Rumv7CFxi7e5q8avvpFTKJ</vt:lpwstr>
  </property>
  <property fmtid="{D5CDD505-2E9C-101B-9397-08002B2CF9AE}" pid="13" name="x1ye=18">
    <vt:lpwstr>tIAVq8KcKqwMHdMNyKpq3qbI3oiwCT/bAINwP6nF+/G5LO9SyhLOTSZPI9txqKtZkuUveJIHH4sroFnZVNgcOx5xlUVsOHnFPMOrPeGJt8kieOSMszBEQzwc2JxVStQzLhUi8c/QF7THqhYgXoSsFfLb7foVW0IUaBqfjFZHLMbss93KS5NC4vsMnGXDmbYAbth0nrf0yWkFmMFeRsB6JzReJFMtEaKN/GM147/zBTMBTNn3VgUlOu1NaE/AMos</vt:lpwstr>
  </property>
  <property fmtid="{D5CDD505-2E9C-101B-9397-08002B2CF9AE}" pid="14" name="x1ye=19">
    <vt:lpwstr>aMslour2yVblPSeyNsiXUfndXncN5bFn8mTpUXD5Vix5xvk7i8dY+PJKSMgAnBch37XQUreuCvNtzJkwL04gT/w+nupezybz/0REFg4wlPN4UbbmnyxdRCbkph89VOAJx4sr56XNB8ix5LPjKYsTE/LJwIDdlUOgxRi1Tc7P/+GL8hJgAPBBlLA2graCvGLf36SNyNSo4feKO5kbIlS905FNzwGaUxnAHxjAFTIumIQ4UmqkoTeS/o5GCDxEgOX</vt:lpwstr>
  </property>
  <property fmtid="{D5CDD505-2E9C-101B-9397-08002B2CF9AE}" pid="15" name="x1ye=2">
    <vt:lpwstr>vu3FgKHMtgLCymj0vdYIcJNdzka5vRUJHi3XcIKTciHCMyn+YVeBAWasb5I0mJPMHC46FuyDMrlu3C4u8qvgJrZ1u3p6brMi+H7Ejsij6jysP2YQaSkRExjJpga9qmAaHUJ6OgSCE8PmCGu6qRWObxCAsd2gqOatQ/qraINVXz/K+KQYtbtAc+XwlmG+qPvc+4wjszAiGI5khoHVlI03VxioITs7aSZc/zmC+NLMar0VVp9fR4JDQpqlGJO1SKo</vt:lpwstr>
  </property>
  <property fmtid="{D5CDD505-2E9C-101B-9397-08002B2CF9AE}" pid="16" name="x1ye=20">
    <vt:lpwstr>z0EsygctMrgPemx0avyvNakMPV8hTgf7biY714xhvYDDCtFEm1hlbgsUxLonIkczMFEoomFIWrTUGW6AUavYcc7HKBmE7w1KyeNENbErAr9WilE3bxy4PewtmHAUhT+JnbiROcjAohtr0oDZBcy1kBZejdGydqPeuYNOvswQ3RqILCoijoYYaHS+D1GmcpmuRfLQAjFWWN6iM5vQFs3sLwuNdK9qFVaUxrUYUxf+DufncmJ3Tzxg/gBNgxF0wNz</vt:lpwstr>
  </property>
  <property fmtid="{D5CDD505-2E9C-101B-9397-08002B2CF9AE}" pid="17" name="x1ye=21">
    <vt:lpwstr>rYdfwNVxNKZKNPxiHikIFjbs852KHI30BUpuFXg6Cok0eA3kN7oSjJQLlb1aVPqk+2PkDopx/HqqsN2t1O1Jt9CS/WYWNv8OYDhG9QzmCdjxU1C2q+ZxmGghnX1AVG5H/01q2Rt3DLrdEdkfUooCRgfDiWyV82l3AlIn0EpvcYbx4L80c/OqZFTv0k36ErOB9E/2lnXzyt/MVoc0XYkiF02Xr0LnWxrxkzGRMFA1TbNjweQeCVRv5qiTNU+VIu+</vt:lpwstr>
  </property>
  <property fmtid="{D5CDD505-2E9C-101B-9397-08002B2CF9AE}" pid="18" name="x1ye=22">
    <vt:lpwstr>AKhMlBsYNbJS9MQgbnp5vDI+HIcUnBkCWyLfOwrGiqNzCIElv7g02jXCMJr56N5D23tCvMg41WaqCiPnMznCr8Uafz56bPUvjMrqaYA9luuSDlRFdcMERxyhzvbnbmod794JqYaoc+F6znr1JaSjpjAgQQAb8puF61+Dmi4DFX12BKw6of6qP/UTD37syv9x8uV5wpz7E72XuT4hGFB768Cj3myxkftcNBPLGLh5b4X6AyzYL0VGE/gUa/y5+FI</vt:lpwstr>
  </property>
  <property fmtid="{D5CDD505-2E9C-101B-9397-08002B2CF9AE}" pid="19" name="x1ye=23">
    <vt:lpwstr>pzpDl3LFNlyHFZNIkoozs8183Ls/3v+OJYv/2Jf76+msVWXUY3kX8y7aHqYCAwNPwQkREKH0GEikkgr83DccIlKSWbZwT4JfltIXYRuItI7G8jcCbxZ1q1Nk6en9lf6ZN7wVX96yViPXt8vjh79dO+zsEC2zHvnckwNWwLYLBYvtxjEhUzTHVyoKpD21EtGVDtmOsw1XmpMDSyrimZHADhqW8YWqwCVD6FFcDuBvsBs9ZZ0hVHBXkuDlz66krT2</vt:lpwstr>
  </property>
  <property fmtid="{D5CDD505-2E9C-101B-9397-08002B2CF9AE}" pid="20" name="x1ye=24">
    <vt:lpwstr>zE9Ch1ZZrfQWjySnXkdHG1iDY70R0Qi/xM52Sbwmwz5A7rD/xu1o/LZFk7j4Ki7s4AYbNsVQIaabgn38FsgT11Vh8wtaeC5VmiF1NIIT0x969suLmRnyuhptgKS1TJgyEtusGLjVXc2h7HnJc01ggToqYdg3pn94uPjcixUB+qvZG+iUp4KTtyqT8Iv0LrOE2A2a8W6Wf8fa13azeBpotr0UQi51di0OhVWmsfiqVVfa2eXueH8RIB/+EOwNUdK</vt:lpwstr>
  </property>
  <property fmtid="{D5CDD505-2E9C-101B-9397-08002B2CF9AE}" pid="21" name="x1ye=25">
    <vt:lpwstr>q2NY3eADmvn4OgIlh8v7YgnKsSz9pykQUg3Ejf0LHsDPTvRHdle1Cz0uVIUCKZYtERmJ28COTtLO4UngYIfvDwK1ejWSBXA3hDRfb7m8BvcDauVF/ZOR+eVsBmD864/yNq/2vZJnOR0pKboo2Pz7gEPI/dUUuWrZsFDIXlr8ZrzguabyKscp/2ggLGaeNV7PQJu/3um5d/Wpd7pJhDE4ggn9U8EfNxbyKzpOfLFTFqJeU3l8s22mfqSo3QYA/HW</vt:lpwstr>
  </property>
  <property fmtid="{D5CDD505-2E9C-101B-9397-08002B2CF9AE}" pid="22" name="x1ye=26">
    <vt:lpwstr>AANUTKpb5tUPePNS7hq7qOqeSrRztj3iWdhg5jL5EfypsIt/eQ+BBaLNpyFgRpEwWEVaW/3qCB/s7qno772o6LfhNPsIdZvvqXX1qbm/knRVQtpScWAPjuouYpyRAN/SZqwX8V7nSNOEoS0s8yml/p5trpvxW1VpI1NXkrCa/e+kX3mj+HmzfStb/t51TJH+mRUmr1oTiETcMsDfzr+xGfWcOZWJmtEkbDP5NHB50kfFCHGdrPOLtDRMZ3AVcjB</vt:lpwstr>
  </property>
  <property fmtid="{D5CDD505-2E9C-101B-9397-08002B2CF9AE}" pid="23" name="x1ye=27">
    <vt:lpwstr>gToj1mFhJWdGlB/xFO/P5cAN+lm2pEp4tsc8U0wmUbE3BOFbqw/QDdGNZCKhdBMM7mEdQAweUb0vuFjIPoRqXQS8J9KWiRSlW3DmeIlYr/IjbRuj6SWO0jk6OO4hhrEb60Y8RmvIi5nxrtAxOZZUiIfzKBonXLlyp0dgzQ1A8qLXGMboU79K8VHFKPO1tYGFfwcIE8Z68aaU0tiPB44C+iBbcZu09Nu/3XMmR5y3kXytoDtcQk42Ej/kltiuOCv</vt:lpwstr>
  </property>
  <property fmtid="{D5CDD505-2E9C-101B-9397-08002B2CF9AE}" pid="24" name="x1ye=28">
    <vt:lpwstr>fbGh979iDkWph+xleM44Qt06dUAPHiYSSNcCTK5XJEfUjpYr0h4WOLIeDE3r31Nnh1v9xQqtNH9bObY/GZjp4O6QdZL3he9q6ofy+Vyd/t2MJKF4NxwEQKEO9MHp73jHSRB9UUuUBkDewaHz7jMN1xTJoYs9S6icnkJw5mpCs0N1LJVd4c6eqT3gNbWBy793HF+RZ5DQJaA7nRoAHOEeCTXTIW2WWNYax3eyyHxDORCqsX/qUO8DIApu7FNB4AQ</vt:lpwstr>
  </property>
  <property fmtid="{D5CDD505-2E9C-101B-9397-08002B2CF9AE}" pid="25" name="x1ye=29">
    <vt:lpwstr>r+G2/8dZ1pI1Pm+ZTUprbR6J2pg6x/Psb5EgsceIDjW0yZsf4E+nY1p8Rse72+8n30qCGaVuWsn/OUeFjTGN0jSIg7l0oX+XAaliyWTMhfwqVSC9CY99sV06vyUf2FHqCvGpErm7Mb5wayj3nXN7CP7iFfQOivdv08yewjboLP5f6PqIpaSGQGXQgpBvYK67vQJSndawy8Y99w7Ts3NPKodbQBiwZDq4DXxSDfLcgg28tOpLpCxVClCadFj8UMv</vt:lpwstr>
  </property>
  <property fmtid="{D5CDD505-2E9C-101B-9397-08002B2CF9AE}" pid="26" name="x1ye=3">
    <vt:lpwstr>zCYzbgXVTsYsEP2j3LVtnjJmrakvhAU5wN3AMRgxES23N7t/nmbe22xZVq6YSskcfsrNyIJm0U9U0U+1MoOKCmiXjPT5iic5XMM1Uy9YKO1/gqhaodKRxLFCrpbTOc2tDPScOoSuxozQMlZF8per//uwFE2/2tJuaBmG1WRv6upWRTinyyfUyRSUMLVg/6OnPUA005KH8eu5DbpjaLu3ETdAFyVH2az0Wr0DffPO/IJ/DN5SAoiINBYXruaAa5z</vt:lpwstr>
  </property>
  <property fmtid="{D5CDD505-2E9C-101B-9397-08002B2CF9AE}" pid="27" name="x1ye=30">
    <vt:lpwstr>AscQdKzRxfVLw+NfHGncOnYCUEhevx7heh6ne9CfhggzRvo+JurLBJG1NBvlxaQ3Brz2AX5Bp/xR+F4GSKS0t59kEDYgcobEqvMnhlXw3gx97SvNkQ4pzdr1sJGwpo40+Neyx6QR5MJPcJuq6uNxJfxpJ5/E2dzezeqMe2Io5LxfZXfayVcXm2ZKAfJDxlcx1IwbqraK1S377A63G7E8AFJIjiyZwLVvxUVggTZw+EQZCG4buTbZuGlepY3i4m8</vt:lpwstr>
  </property>
  <property fmtid="{D5CDD505-2E9C-101B-9397-08002B2CF9AE}" pid="28" name="x1ye=31">
    <vt:lpwstr>jUjCvM/nMkbtyiUrmcNMVppHP8Drl4JSYWlbwOvUCYNx9hCLXRGmrNNuRCLKsPU/P27s9XTBD6dzCH7BrBBkSnDqL+lr4Mn/ZGCG+3pR/7Vxi/HPzvDPy5q7alGfX5bXPnvL1Y77+/NSkX0FQGOIhmcLgEVFr1+rhJBTteGVz19Jejs9JGZWIsS/Dl7ldopWFaeuEUrhp/Rux2vpYFhX0a+wNZo3Kz45LFyHuhfLY3yCBLjtq8/m2FrAz2hFsfn</vt:lpwstr>
  </property>
  <property fmtid="{D5CDD505-2E9C-101B-9397-08002B2CF9AE}" pid="29" name="x1ye=32">
    <vt:lpwstr>6Y8+cXXVtxWeSnFOiN7fh2sQOV7JCSxaSBBSGJ7RFbo4qGA1mO358ZSx/H0HpjJrdblhDtTVB33EnNkarnzSb896KOGdQh7jtkrH4sK2zw6kUNMP6+d0YtwK2Z3+hUYHx2yriZJUyVz464L6pNu5kRmJCSFJ4VaHDuJjWlMQWMMnkzshvnqu89RAZLmhNFkqxopnu89wbCmy06OVlT1n8X0O0wYQrSN/rBJC5RdGmODIbRvzmKaMsQtM+uj+/Zm</vt:lpwstr>
  </property>
  <property fmtid="{D5CDD505-2E9C-101B-9397-08002B2CF9AE}" pid="30" name="x1ye=33">
    <vt:lpwstr>jQP4Qzj/ynDgbaHbRjCy1c/+QI4WQsPwrzMKCnjPLvZemT9rEEaQQSC/O7ebLwNLlvnZ2jhNfAPVIaHUCTWXn9B5UgJdN7763qr9gOuwAos7fqTQFtebR0kTALQd/FQIW3GrmUpU4GKcLCjholI/lXLtw9LPTgz9cVBP+WadxbB0oahD3C1SABvaDCTbZ7BZGTlAwTDnBUYP6O8Yl0Rr2wIt6WRYW/EaZIAR6oxIZRww2PqIaZGJ+sSAtFSZQV8</vt:lpwstr>
  </property>
  <property fmtid="{D5CDD505-2E9C-101B-9397-08002B2CF9AE}" pid="31" name="x1ye=34">
    <vt:lpwstr>97QkEXH0a2TgD3juQYveHTmXWyrdpy0nqX/fP+VLQFXWABeMRsQfXsYvccQSU2R4kcUg4qGMiAeucAD1iHqFQDPCUAT1RtXF2SQcnhkbEkliZrIdWN+XO9yfxZSOzSKSY0+DNw9KUCvxA3sL2kescd/kC+emNKJZJa3afNFC2SRdUFoL2pBGV/RWncys+u4dd0uaz3wTrn/MlMH4wkphjTsvjiZ0SE2Nq15BW/ZkWAzE/iYvMjZz9/9xY3m8FfY</vt:lpwstr>
  </property>
  <property fmtid="{D5CDD505-2E9C-101B-9397-08002B2CF9AE}" pid="32" name="x1ye=35">
    <vt:lpwstr>yyEf5WJyp1YSVnoNyLlncZ8Q86hNAQw9FofZ1TVC1kRlOeyhLgygaeGlxKLq9jFHiUoQfq3mbXYVh8bbXXmbuRFzHdiy48dB0wKUlRnmeUUC8iOGJKta//BtaHyFULefxH2AfK3FN2fHbgC8hfE46/lgYBJhlwZ6RPqsRsfY2WPLla2+hQCPlyFPx8EIApcv3VP/iqcaOeUNLTmMjitafp74cSaU/uFqrLnvWbLV1R7ORYNM89MGTLvWS6jRgQi</vt:lpwstr>
  </property>
  <property fmtid="{D5CDD505-2E9C-101B-9397-08002B2CF9AE}" pid="33" name="x1ye=36">
    <vt:lpwstr>aky15fGcsGBy6dbYysvWi66I0t+b87u5ktsAj5MAspGGqUgKtjo/4gJakaHBHxFNPlbflxQi7EJAJQ8NZCG7KYDxcU4KkH2PRCmtWdgeYMMK2rJc2kI6dTE4t74VMvLDcZTXhneuR+2K/wQFG2WV+8CNlrBf3AY2mqQMbH1Y0gUdjbOUE+eWRHoj7qqpwm8R4oeIGAj9oVLSw+YZug0soD/PvM/KzUAOkRBhDKsLGB0ng9PO4KoFWFZGXjJs3Tq</vt:lpwstr>
  </property>
  <property fmtid="{D5CDD505-2E9C-101B-9397-08002B2CF9AE}" pid="34" name="x1ye=37">
    <vt:lpwstr>g8Wg/c0S1Vk//uOzvx3PeK1gru2t1cjJ0Axm/yss+P6fSOtA/rnO+/mQN++KLvMxqo55qnmgxQECDdRLa3R4m7bcgOlPRdlQEkiry1+Rhl+GcPOfFXnHidR4XNRnI8aW0X87fMiChyrGnEP7azpi+9AOtQDOhNElBRFznFwathAdY7t3Fhagt+/w+hyIhHCNFs5z8Sv8xPev3k1flkmyDHaNyA4xkizj1/vhxZywYAxDq50CU0ScCSOLu1j3IEM</vt:lpwstr>
  </property>
  <property fmtid="{D5CDD505-2E9C-101B-9397-08002B2CF9AE}" pid="35" name="x1ye=38">
    <vt:lpwstr>knTrrdr43oG2eK7exZVvXNwvkrQtj2KtkTkH0v222UJtpUhjjFO3BQT3tT/jX1Pd84J8FaA4Zl1DenNKgApWtlmwmTNG6SiumNoJkbMf4UtSH2TrvtKq0WwbNcgwuV/zNRy8MZjZnGiTEY56eeaqr9Hk4LjuRTK/AkgwoWpIgWLVNi+s3pxv+en/TtvZXRKo29QaHTIn4rAF1tu0U1l1i2Skc6JKajHc73tNCwIrTozCXLrIGUtPeT8hHsw39Zf</vt:lpwstr>
  </property>
  <property fmtid="{D5CDD505-2E9C-101B-9397-08002B2CF9AE}" pid="36" name="x1ye=39">
    <vt:lpwstr>XuXGLyKpHnzXE+im0+yT7RtqtFyCh1nhNSfiEJyPLVudOmVCz1W63hzB9ZJALS0UEiBB/sCgVKhCcPajMcY1VcHLFBnfHLQVqd45vaBeM/KRSIv9HXRxQPBWWFlf58cmWgNFZVUClvG74rJABZJJcCuRTSh82CMP8UgeAiXw9n5u8/jtNKsiN72RuCHvoJezrOnpzvIxCvDeKnkKfg1mZ4NbR2bC6sfE2sXq2HslzUnZK3iiVAxWIfEiyKFe7L1</vt:lpwstr>
  </property>
  <property fmtid="{D5CDD505-2E9C-101B-9397-08002B2CF9AE}" pid="37" name="x1ye=4">
    <vt:lpwstr>SNA9WA2BiYOAj86A5usnp0QDA1g+scD065G/ee+Pv7mxLHY5BtUuX8ON4IZuwHGa3qmfo/3oFo2e/3QK5iUMTVJiUOIJdmyMnPFrc0VL16nxsHMp9lbZZWcRnE8BX6YXl3EVlE1O5TSlpaWYcTGMuAvinVrdA3Ez9TbNCTwwkxAR4Uh1X+XsmMPvZZgpObTcAqwMkBTTFLwhvziYZPjK6dLpEw5UVdtjrrREd/t5Zlu4ci4QZNwW7hnoKbxnk0N</vt:lpwstr>
  </property>
  <property fmtid="{D5CDD505-2E9C-101B-9397-08002B2CF9AE}" pid="38" name="x1ye=40">
    <vt:lpwstr>4AGCqtQMJAE8aTMEN2QetBb6Hv6IL5HYIDq8pH2Xw1PXwyBDvlRWoHofQWWKeSyozWT+whFEfewrGY5HJ6JfbtATxZViuVUEMmO6fYOMrvkXgmAk0IsVAcYYfcavIHvnT5qBRYlCRGEOdsuDfbdXQtrtV2Ie0kUI7AaHK6Q34IZ1rAIg2fvSt3pmLKSJSDcJ4cmlQg/Q6RVMYAfKIrZLJKyeKPcWxNni30U75a3mEJDXV3uSmSo9UTqxSZTrKYK</vt:lpwstr>
  </property>
  <property fmtid="{D5CDD505-2E9C-101B-9397-08002B2CF9AE}" pid="39" name="x1ye=41">
    <vt:lpwstr>SoITQWiDvZsmxtprWFV04WDNF2fQL79HnKvhrOIm5XBjDX14TlEwxcwP+YskrkROsHY8cf0m/BRAhP4kqDvyVLol4J9ADwkFLMSiCLCScAaPYclmKFubHpyg3022gdo07RbW6zru6p+64r0INcfMXM9HdL2HRnDm3hiOCpR9y3g4UjehHBPq3pjGHls6KqOMgVOVIB9wvouilrM8f0gi6mi3eFPzgO81hPv9MT3L9XchpercSJI2nRsQ9Jm5KWE</vt:lpwstr>
  </property>
  <property fmtid="{D5CDD505-2E9C-101B-9397-08002B2CF9AE}" pid="40" name="x1ye=42">
    <vt:lpwstr>Y+8yXMBBXxWOy7HziavY42fq3ZCmsu4p2m2lHS1Y812VSWvNkOcpkWyY/6Sg25h172gkSi9w4Et8reKpZkFrxOuL8/lRVyuaBJ+g0TtAvG8ngTwIPJSrAlVxk0IU/GV3TW3xSOxN3ZsN7pWLeJh/9gnPvaBxEnX2s01xePW5IFmVH5yb2qzh6LCzidVrF+JsUbXN2Kvw1YY+S8Dnp+eQTP7yE94FlHlYBtbfagirNrJ/FovXDvVhM+EBk8EtXwR</vt:lpwstr>
  </property>
  <property fmtid="{D5CDD505-2E9C-101B-9397-08002B2CF9AE}" pid="41" name="x1ye=43">
    <vt:lpwstr>Hgq5v6P4IUfvgdhteE2JOrshwjtZTaJLsiNEz+5uaakSfZfU8wr4umdglqVb71Gqvq69KQJbABOcNFm521s6bNgBhNkCUNniO0Bs/lnvXhXDxGNWHXjVJZVMElGZUwvpn9c0Z1xW0YEGIaP4jUzgLKgJJ8WFEFb0Gxl5UALRXipf70LZhbxUo+63eeiojq2daun2InI+mkk1emBOMW778mU/1KPF4ExvASfnz20GpXRorCntbjd8r4s2t3yCpbt</vt:lpwstr>
  </property>
  <property fmtid="{D5CDD505-2E9C-101B-9397-08002B2CF9AE}" pid="42" name="x1ye=44">
    <vt:lpwstr>q2ZlibTHZHLqCsPtXYePOYT73np3xKcq8qPIje5Kn88B1JpA3HCJ8JU3OvNqjyTIDzWEIk94jWvA45n+NmXza8nquPR7WS+XFan8i96ShGQewQjXFBUg5k5DtE74bMHH/Ttp6MwcHpvQHwfbohxprUe17ZRYXm0AqjbgzbjEFH7dF9ajQ/LcSJkpalAdf6tpdGGGiL1WGPXZonh1ReZowKWIT78kwX0cSs69zBAl0Wp4xrsB8S6I6hg8dqEGAz/</vt:lpwstr>
  </property>
  <property fmtid="{D5CDD505-2E9C-101B-9397-08002B2CF9AE}" pid="43" name="x1ye=45">
    <vt:lpwstr>4z+WLn6+b9tA9B92pPZrtzp84rd6fH/3cFA6Yk0jVV83p5zisP9a6nGopxao3JmmftAE0OgdKMAwfcDkO+6qMlTrl2vgY2G+nHMRifaRRAWRH8qMoH12bVDmmj3d/wmme/CGykj/c1188z+4Aiq57XsR0Z4b0Gv/AZZnKBiUIQ51nze8B8sO7q/RGh3wTD7+DTuSYX+wIm3NzM0qR+im0gpZ/ynf+Bbz62XqO/7pprRL1dY2UFg5oEMhpQJqC/X</vt:lpwstr>
  </property>
  <property fmtid="{D5CDD505-2E9C-101B-9397-08002B2CF9AE}" pid="44" name="x1ye=46">
    <vt:lpwstr>WZiyAIcJX1pYksZKVdICNeiKWPNvaDX7Db71Tt2brlM0tMKX83PSlTIJBkDPESzujVjelGhc84WIVcwvS2npLzAtCOiK0MBhq+NUr1KH3ih+FhtSiKzEJpzf9txU+r2zPwEbrSPOK0XY16YSGHcWi921VrnHlfWznHgdtnaOM01QsqHngS2b0hj2f8dXTSFc9U/FLkVwntfA7RIpCiphj0pq9hZZoveR2ZbSO0Y9ahN0l8BbfXAfpoDYzjhzx2C</vt:lpwstr>
  </property>
  <property fmtid="{D5CDD505-2E9C-101B-9397-08002B2CF9AE}" pid="45" name="x1ye=47">
    <vt:lpwstr>mDpQJijJvu4HwyAkXHj0SO25dsY8xqhUg69iO6041IWLJiXRe5sd2PgKchoNtT/PZzw11EKCd3PzGrmL2GfIpkXKXqf1VKNmCEn8++XbRARvfT75MdfKc1SH7BTsybqsZlzFdoq/enrGdjsN1HQCES86X7C95HzhGZNbGPCPbecGxYG31YkOfQzpEnsXPG8lP5EatM6o5jV08zzuXM92j4uxwUtYxdVLgoxmfVPZ+dpgpfUnwwvUkPpYRzwMUSD</vt:lpwstr>
  </property>
  <property fmtid="{D5CDD505-2E9C-101B-9397-08002B2CF9AE}" pid="46" name="x1ye=48">
    <vt:lpwstr>/WOvECza5loKEaY63+gIp0QQbODPsoWiUFT3miZxv4/tn090gfXX7oKXquMz4XNCvAZWxWj/GrmrvnPJ2umH8eUsrr9qk51xc99/AaejTzenZhDTfSvK3AXgDGwM6DAjuzijKDsm2EwbyDMyc5BDi0sACrSL25+kCryePqI12gF8mxJzBAB5hpYPlbpg1o4rYTsSz7TH+X2+mD+MWiDQxo3r7zbNCLsj5vu7SVIoUpA6EKdZSHnPV6Q/ywgkf7C</vt:lpwstr>
  </property>
  <property fmtid="{D5CDD505-2E9C-101B-9397-08002B2CF9AE}" pid="47" name="x1ye=49">
    <vt:lpwstr>jzFUmjKjxyCT4OaU/Z04JoesnBCBZ/MZy4LCUq3yqYX0hQ1PLtXrTPn/Chjauc7mYbcaq1jMJNXP5bEgOx+R7Bn2H0ePPjfuEqC1S9+g0jAmrOBVIcbR0WznKzjni50AEP7uazv9yYBvJdwtVEZnyr6dsJXgD1iJQ58fQNRFZlrycvyQV4jj898YvKumTttfYhudB7+HjVhMqNPXbWwPHmFgehO3FKNBr6YPy73GWfv/b/gCM4aNfgaCCwB55zV</vt:lpwstr>
  </property>
  <property fmtid="{D5CDD505-2E9C-101B-9397-08002B2CF9AE}" pid="48" name="x1ye=5">
    <vt:lpwstr>byNLxdlSFLuEZk6b+bWwsRqHRznwujjPL/Utx+W9dOwQJEN5vyddtpklo5duUtdCotCi+l+qY99mUEWrpPjHLOMoY4fu93hZRulu9rSeG/lxNT9MU1ZPuU5zFA1kr4Zn+YDNdN6ULdBaXRu7OXCCYAjUv26BtrnwBoTaUDpbGqIfdCXV/0YE72jtPWTIt06BdVjIedHZCzMmjZcjqysff2nGSzM/dqHi19w+3S07OKFF3nWWL8wDC+IN6tifewt</vt:lpwstr>
  </property>
  <property fmtid="{D5CDD505-2E9C-101B-9397-08002B2CF9AE}" pid="49" name="x1ye=50">
    <vt:lpwstr>nc5xd00E0SP1g1GOxPb8kdwWwDDVb9k21CW1PYaL73D+OIm8Sa8zP+arD3m5IIMLJ/3Q8aFvPA1BdxUW8cAGf/5aleXLQ9Np/hLvgE7kkD06NjJz/w259C5m3XQa0YfpQCgveK+qGoukA+RfgjMDH3nbF7UpU7KT2kNP8ZQN3qgtZWQ+TWv7kQAVn4UaUMZzcjiUxwBbRHAyLn6mcwCStdVOvR2URah4KkgRtWb/bcwOFPu/kCvXhK/46Xos9Wh</vt:lpwstr>
  </property>
  <property fmtid="{D5CDD505-2E9C-101B-9397-08002B2CF9AE}" pid="50" name="x1ye=51">
    <vt:lpwstr>JcFQMbk+/YBoD3v0nQGFfK/8DMDO+yMtGdoDpor5h7//PFcB3r59Uogl9y6ieoKT3YV43/9TXWUP+VPBpAT8+iIiD3k3l5YoD+SSZa1F7FEbeLXd2pyFSrUQcPLJ4933jGRLkH8z2DEOoYAjGq5v3bI/0zDnZGvHoaeF8a0k4TA+S1Ty1ImRTuBCJwhVZXAGxPUu+Yi7b3U3JjrrUQRgraH3PuZRDHjMrevR0dO6ZcKrnyieBEaiXyvA/c56XCT</vt:lpwstr>
  </property>
  <property fmtid="{D5CDD505-2E9C-101B-9397-08002B2CF9AE}" pid="51" name="x1ye=52">
    <vt:lpwstr>sx5puEJuJUeHuQVusJUPYp8e7ADj19FG/ku54kyykaQBJbhP/YNbCAXf7D1HhNUbvfDCBL6ekvf/RFWBGtsp6mxBXoTk22G/FSlUwwt42bJxEVbVfFBniqLGGMdAkgVCniO+mhsBd2vKTXKoIcW7hOlhYrCouMMtTjifA9gNCTDZBHxIyZeNCLnANC9YZrIH2s6FA9yJ4vAGRSdO8lAwuz9oLub8MOte91RMabbcHa0ZdRf39UEJeLeY4MFZOGI</vt:lpwstr>
  </property>
  <property fmtid="{D5CDD505-2E9C-101B-9397-08002B2CF9AE}" pid="52" name="x1ye=53">
    <vt:lpwstr>CxUKuy+4VMLHwieEumcIJ74cQFDznfFdiS0Je8rHlPruIa5DSZJikyx6rZH/2qLEy0CHeHxTGIlv2zGWOyaqbhF1/kRQSJBPJpbh9FGn0gLlKAkObant2blwUsYJb+AbK19b705NXG0lThyd/5B6J4F/V7NmlJ0S6lJ+dJVG0q7bPGi8IPO5X8Hva2vr7fSauRTRA/rmofBHKbsTYlA7wXUhYCNjInRDSwo3oSTKjkjkHqhWr29/CHvq8qL5LVY</vt:lpwstr>
  </property>
  <property fmtid="{D5CDD505-2E9C-101B-9397-08002B2CF9AE}" pid="53" name="x1ye=54">
    <vt:lpwstr>ICwpcqo+wZf905xvbb7J5KttGevNkCCLxICfZmIim6Ryo9wkn8PW2WBv++qMDX85xftnJ6Itlh00G1eqQWbB1HPI4DLA+WYaq25am0/pe+n9HVY76TSd4A7x98/6vxzj4Q+abWhCpa2sdhC3Qby+QYykSSYPxZ4EGsDRC8112fdpH9GS0KC8CTG07ZCL53YznIH7d5Wd0vkX59fXUrE7sd0p3ozXwZuFy8JbMeDUy/JkU+qol0ur5St2m7pJdj3</vt:lpwstr>
  </property>
  <property fmtid="{D5CDD505-2E9C-101B-9397-08002B2CF9AE}" pid="54" name="x1ye=55">
    <vt:lpwstr>svz3/5bWWUm9PAr+Z8ocf39kikaAG9ClABmp7La27JQtyrNMTOmx37ryrd721cKGtKx3Pzvt1rtd2XvZjIakf7fubJ6kURHXYm7aE6gB8R49hXrapSpekdCuEsUQDUfGdMtFUeW4kUct5WUVfc/qhUhVKCf/QVn9A7oDcUTd4Yb0l7cHsIbfPm0FHuYfqKag0+6Z8nCPPaRbr7uAmZav+kmETNv+BMJi3F7VJN7DEWM5JJaBwfIm9hhvS32C6z4</vt:lpwstr>
  </property>
  <property fmtid="{D5CDD505-2E9C-101B-9397-08002B2CF9AE}" pid="55" name="x1ye=56">
    <vt:lpwstr>js5lDuqt8rgDlKXw+yIfhqX6rl1UY7bzEwacUCiBjeGwC7rAibHKre2ydNUwlE8afQspIkKOxnxIG7OrASvdLVmh6YkV17V9YPVyjUM6AI2zfkKyN/pgWHhUnrPI3wnG51T7laFF3N/vboPJCThH9E6qCe+DGFeAjUD/L7VEaQgLNZ/F39ipY1tDL8iDRkYDQon+Gpq2V5JydguzqqX7Y+0bm0z3TxNJGiWvVyeG6/ohHskGm8WAq/N5o1jjusQ</vt:lpwstr>
  </property>
  <property fmtid="{D5CDD505-2E9C-101B-9397-08002B2CF9AE}" pid="56" name="x1ye=57">
    <vt:lpwstr>LsfO3YFrxokRn/fajudT5Xl1vg14BX5BkVFjpBPde4j+gxHLqxB21xkRkKLvRCZO4qHb29ydp3KyOp9dqsUH1cQUCxGQ6kaGxbV5f9+6Jl74NreLMsUIdSiEYk5evitbTz959X1tmE7tYL7mZ0br+Jm/Ia+tNYQSZp32x81B8qgjed1/JHmquj8+vyBoKbARntUkhvWE6bdrH/gL6sqTIpoRAvalAOLECH+urNWXkV89+Y4KxKU28rGvOZ/3jP/</vt:lpwstr>
  </property>
  <property fmtid="{D5CDD505-2E9C-101B-9397-08002B2CF9AE}" pid="57" name="x1ye=58">
    <vt:lpwstr>IVLuImMHP8AS1EL1AJfvtDvw05kdG3ZYH8VpG3tmXCpa+It7HOLvLgD0MJrkMztGtqbHu0aQBl67M8gEDAJOWfEgn8n+ACyXBM4R+7SnjYvcFp0kwfSnB/cMXtu0T2hbeafpd9B9Iq/wAwemDXrznSHo1eNAmyQp7Gqq5D12H8Zx/NJQP3lNGGJ5WN/PayP3UvHFb3TVOhOyTQ3FVcy8m+1hlI310iam8WG2nvkHYJfvpS0cR3YFEj0+kJCaIfu</vt:lpwstr>
  </property>
  <property fmtid="{D5CDD505-2E9C-101B-9397-08002B2CF9AE}" pid="58" name="x1ye=59">
    <vt:lpwstr>QksUpyjWrFXdtOHgIQ6pOe0j8YDEqK+hxuSYt+Dzckv7Ty8PXDlOUxB2Nvgk3v6xD+YLKcPVcXfNamdGSLPOayLrol/Jwpwt4WRUvbl2g4gQS5/n+YoolEciDvwNg+SVoC/s/vzigssXy2d5AU54IpxBB58SBLfiCBstqVk7Ltkdy73YAeAl3sQwwaEUe9uJrUSDoJ0PHHw9x6i8J0VLNulco1AJMKE55PCY6ooxYewc9R3+jgLKhdaxtDkcmOb</vt:lpwstr>
  </property>
  <property fmtid="{D5CDD505-2E9C-101B-9397-08002B2CF9AE}" pid="59" name="x1ye=6">
    <vt:lpwstr>e5LyHhjSOmm7MZwDAJlN04Llm6M0MmHMnEbsAOPr7Ip/pb8KsiU6kntjUk1GHNbDcWR3ub5FQ3WIdkKmqt0SKnFDnNCBPcgC/86N443p+TlUfSMY8mAZq6VRJOFEE3RMc41rpGRu+zJzNbGoq8VA/CLA+Gronl2tdklNp3cAyrH3m5OODw8ImxdG21GB4BKneMdkbuuo88HB/Ol/Yqcb4zsJTCB5YCmNx7F2hcXYJHXahWvNV6ZuHEN7rM2Xp+5</vt:lpwstr>
  </property>
  <property fmtid="{D5CDD505-2E9C-101B-9397-08002B2CF9AE}" pid="60" name="x1ye=60">
    <vt:lpwstr>J1FjcN3bU4zMsoE/Wdb1YW2PZAAr2B1a5WeSYImx9L9YUzBK/BGvxVZXsna4RjJw0/OlV0Qgz5fhSiyH2E2CkZ8duaELRQ4Dmeb4N0npJVi7VCHxqxnkcaFRWeLZVRcT3JW/bqqUwvAIX1fna4FZxAlvYWqlZZvXXJhyYOzk3sWmGYglJ9utElNNxLB+UjFUMC+zTcid4FNr475sLv93xdZHCq/BqG7SY7WtScXKHTAktqxTyopoluclcaQZR21</vt:lpwstr>
  </property>
  <property fmtid="{D5CDD505-2E9C-101B-9397-08002B2CF9AE}" pid="61" name="x1ye=61">
    <vt:lpwstr>N56WSY9g60qQJGCbe2zY8udD0Z0QzqgqLlWppQUavJxbYSITYlaskWzhsHlShMvO4CF6wusoBkPeF7O3v9lVCULpy48P62kuWViDFfV0nhuCHDf33PygxTk6MPAAA</vt:lpwstr>
  </property>
  <property fmtid="{D5CDD505-2E9C-101B-9397-08002B2CF9AE}" pid="62" name="x1ye=7">
    <vt:lpwstr>D+tnyGQCHy+wX+TSSKY+kcO+e00sybAR0ZcE65lomrkFPGJwLpwXMYVLpsTU+5Ns1qvrKNkACnyD8fheNy4CuDfP4PgBxb7HQQzOuLf4cpeNCYyKzmqNABRgqgEOdZQ9l6FKBo1e2H5aWyM4aBcqhNu0ecyrvSgVWWrN/F15HIOKFwGg9xWQKQBYhDzbwNdRqGsW5tV1Xamq5LoW76rc8Ji+K9G0149mf5JUbAY3rC0jL9MozwL5hNX9/LzY0iP</vt:lpwstr>
  </property>
  <property fmtid="{D5CDD505-2E9C-101B-9397-08002B2CF9AE}" pid="63" name="x1ye=8">
    <vt:lpwstr>N84lUCrG4+n3N4tKjRBJpzHJTRelWKuWfRM144r3bx7t/O9MTdA9fnHy59R/zaw7TBfPz2eFVzGvQqoo1AobyGh/Q2k3siPcV3fbYMGXpWeC9N+8t1Kk4YYWsxUpMtgrNcXGF/wUn9YcWHdg+DS4OaPVEvOj27emYYFUD3E0VkB2lCtg/abbCRmqL+wKls104T5QA4NlGmdqsQZA6UsiSR8xWlsU//q0GsyGmPuiEykd5hefYvPSciK+kV+MVeN</vt:lpwstr>
  </property>
  <property fmtid="{D5CDD505-2E9C-101B-9397-08002B2CF9AE}" pid="64" name="x1ye=9">
    <vt:lpwstr>hjpuX8M+Pt7RBnilbipDJFHQo92+1GmOb1JtJuKs+NuOv3LBJ8PrKauSPppmIdKbkugjQ7AMsJMgFhRzC5070WPdtKshHRJSHZNWr4+wiRC9O+1zdFl/H7Se9h8l61weIDkiQ69AVQDMrTCw6G7Ovhq7Szm4x5uk/UkNuzgBiRPIQdqwZsateT/ac5XF4iLwAPMxdkmuPg2DGRtiASqXfvVIa8C/qiDzojB8IEBsKkDR/WPuA3KM7UT6z7l27UU</vt:lpwstr>
  </property>
</Properties>
</file>