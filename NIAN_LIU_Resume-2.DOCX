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Georgia" w:eastAsia="Georgia" w:hAnsi="Georgia" w:cs="Georgia"/>
          <w:b/>
          <w:bCs/>
          <w:color w:val="000000"/>
          <w:sz w:val="40"/>
          <w:szCs w:val="40"/>
          <w:bdr w:val="none" w:sz="0" w:space="0" w:color="auto"/>
          <w:vertAlign w:val="baseline"/>
        </w:rPr>
      </w:pPr>
      <w:r>
        <w:rPr>
          <w:rStyle w:val="span"/>
          <w:rFonts w:ascii="Georgia" w:eastAsia="Georgia" w:hAnsi="Georgia" w:cs="Georgia"/>
          <w:sz w:val="40"/>
          <w:szCs w:val="40"/>
        </w:rPr>
        <w:t>NIAN</w:t>
      </w:r>
      <w:r>
        <w:rPr>
          <w:rFonts w:ascii="Georgia" w:eastAsia="Georgia" w:hAnsi="Georgia" w:cs="Georgia"/>
          <w:bdr w:val="none" w:sz="0" w:space="0" w:color="auto"/>
          <w:vertAlign w:val="baseline"/>
        </w:rPr>
        <w:t xml:space="preserve"> </w:t>
      </w:r>
      <w:r>
        <w:rPr>
          <w:rStyle w:val="span"/>
          <w:rFonts w:ascii="Georgia" w:eastAsia="Georgia" w:hAnsi="Georgia" w:cs="Georgia"/>
          <w:sz w:val="40"/>
          <w:szCs w:val="40"/>
        </w:rPr>
        <w:t>LIU</w:t>
      </w:r>
    </w:p>
    <w:p>
      <w:pPr>
        <w:pStyle w:val="divdocumentbottomborder"/>
        <w:pBdr>
          <w:top w:val="none" w:sz="0" w:space="0" w:color="auto"/>
          <w:left w:val="none" w:sz="0" w:space="0" w:color="auto"/>
          <w:bottom w:val="single" w:sz="16" w:space="0" w:color="000000"/>
          <w:right w:val="none" w:sz="0" w:space="0" w:color="auto"/>
        </w:pBdr>
        <w:spacing w:before="0" w:after="0" w:line="120" w:lineRule="exact"/>
        <w:ind w:left="0" w:right="0"/>
        <w:rPr>
          <w:rFonts w:ascii="Georgia" w:eastAsia="Georgia" w:hAnsi="Georgia" w:cs="Georgia"/>
          <w:sz w:val="20"/>
          <w:szCs w:val="20"/>
          <w:bdr w:val="none" w:sz="0" w:space="0" w:color="auto"/>
          <w:vertAlign w:val="baseline"/>
        </w:rPr>
      </w:pPr>
    </w:p>
    <w:p>
      <w:pPr>
        <w:pStyle w:val="divdocumentlowerborder"/>
        <w:pBdr>
          <w:top w:val="none" w:sz="0" w:space="1" w:color="auto"/>
          <w:left w:val="none" w:sz="0" w:space="0" w:color="auto"/>
          <w:bottom w:val="single" w:sz="16" w:space="0" w:color="000000"/>
          <w:right w:val="none" w:sz="0" w:space="0" w:color="auto"/>
        </w:pBdr>
        <w:spacing w:before="0" w:after="0" w:line="12" w:lineRule="auto"/>
        <w:ind w:left="0" w:right="0"/>
        <w:rPr>
          <w:rFonts w:ascii="Georgia" w:eastAsia="Georgia" w:hAnsi="Georgia" w:cs="Georgia"/>
          <w:sz w:val="2"/>
          <w:szCs w:val="20"/>
          <w:bdr w:val="none" w:sz="0" w:space="0" w:color="auto"/>
          <w:vertAlign w:val="baseline"/>
        </w:rPr>
      </w:pPr>
    </w:p>
    <w:p>
      <w:pPr>
        <w:pStyle w:val="divaddress"/>
        <w:pBdr>
          <w:top w:val="none" w:sz="0" w:space="0" w:color="auto"/>
          <w:left w:val="none" w:sz="0" w:space="0" w:color="auto"/>
          <w:bottom w:val="none" w:sz="0" w:space="0" w:color="auto"/>
          <w:right w:val="none" w:sz="0" w:space="0" w:color="auto"/>
        </w:pBdr>
        <w:spacing w:before="100" w:after="0"/>
        <w:ind w:left="0" w:right="0"/>
        <w:rPr>
          <w:rFonts w:ascii="Georgia" w:eastAsia="Georgia" w:hAnsi="Georgia" w:cs="Georgia"/>
          <w:sz w:val="18"/>
          <w:szCs w:val="18"/>
          <w:bdr w:val="none" w:sz="0" w:space="0" w:color="auto"/>
          <w:vertAlign w:val="baseline"/>
        </w:rPr>
      </w:pPr>
      <w:r>
        <w:rPr>
          <w:rStyle w:val="span"/>
          <w:rFonts w:ascii="Georgia" w:eastAsia="Georgia" w:hAnsi="Georgia" w:cs="Georgia"/>
          <w:sz w:val="18"/>
          <w:szCs w:val="18"/>
        </w:rPr>
        <w:t>Montreal, Canada H3H2J3</w:t>
      </w:r>
      <w:r>
        <w:rPr>
          <w:rStyle w:val="span"/>
          <w:rFonts w:ascii="Georgia" w:eastAsia="Georgia" w:hAnsi="Georgia" w:cs="Georgia"/>
          <w:sz w:val="18"/>
          <w:szCs w:val="18"/>
        </w:rPr>
        <w:t xml:space="preserve"> - </w:t>
      </w:r>
      <w:r>
        <w:rPr>
          <w:rStyle w:val="span"/>
          <w:rFonts w:ascii="Georgia" w:eastAsia="Georgia" w:hAnsi="Georgia" w:cs="Georgia"/>
          <w:sz w:val="18"/>
          <w:szCs w:val="18"/>
        </w:rPr>
        <w:t>514-569-7660</w:t>
      </w:r>
      <w:r>
        <w:rPr>
          <w:rStyle w:val="span"/>
          <w:rFonts w:ascii="Georgia" w:eastAsia="Georgia" w:hAnsi="Georgia" w:cs="Georgia"/>
          <w:sz w:val="18"/>
          <w:szCs w:val="18"/>
        </w:rPr>
        <w:t xml:space="preserve"> - </w:t>
      </w:r>
      <w:r>
        <w:rPr>
          <w:rStyle w:val="span"/>
          <w:rFonts w:ascii="Georgia" w:eastAsia="Georgia" w:hAnsi="Georgia" w:cs="Georgia"/>
          <w:sz w:val="18"/>
          <w:szCs w:val="18"/>
        </w:rPr>
        <w:t>liunian1997@live.com</w:t>
      </w:r>
      <w:r>
        <w:rPr>
          <w:rFonts w:ascii="Georgia" w:eastAsia="Georgia" w:hAnsi="Georgia" w:cs="Georgia"/>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40" w:after="5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300" w:lineRule="atLeast"/>
        <w:ind w:left="400" w:right="0"/>
        <w:rPr>
          <w:rFonts w:ascii="Georgia" w:eastAsia="Georgia" w:hAnsi="Georgia" w:cs="Georgia"/>
          <w:sz w:val="20"/>
          <w:szCs w:val="20"/>
          <w:bdr w:val="none" w:sz="0" w:space="0" w:color="auto"/>
          <w:vertAlign w:val="baseline"/>
        </w:rPr>
      </w:pPr>
      <w:r>
        <w:rPr>
          <w:rStyle w:val="spancompanynameeduc"/>
          <w:rFonts w:ascii="Georgia" w:eastAsia="Georgia" w:hAnsi="Georgia" w:cs="Georgia"/>
          <w:sz w:val="20"/>
          <w:szCs w:val="20"/>
        </w:rPr>
        <w:t>Concordia University</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 xml:space="preserve">Expected in </w:t>
      </w:r>
      <w:r>
        <w:rPr>
          <w:rStyle w:val="span"/>
          <w:rFonts w:ascii="Georgia" w:eastAsia="Georgia" w:hAnsi="Georgia" w:cs="Georgia"/>
          <w:sz w:val="20"/>
          <w:szCs w:val="20"/>
        </w:rPr>
        <w:t>September 2021</w:t>
      </w:r>
      <w:r>
        <w:rPr>
          <w:rStyle w:val="datesWrapper"/>
          <w:rFonts w:ascii="Georgia" w:eastAsia="Georgia" w:hAnsi="Georgia" w:cs="Georgia"/>
          <w:sz w:val="20"/>
          <w:szCs w:val="20"/>
        </w:rPr>
        <w:t xml:space="preserve"> </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degree"/>
          <w:rFonts w:ascii="Georgia" w:eastAsia="Georgia" w:hAnsi="Georgia" w:cs="Georgia"/>
          <w:sz w:val="20"/>
          <w:szCs w:val="20"/>
        </w:rPr>
        <w:t>Master of Science</w:t>
      </w:r>
      <w:r>
        <w:rPr>
          <w:rStyle w:val="span"/>
          <w:rFonts w:ascii="Georgia" w:eastAsia="Georgia" w:hAnsi="Georgia" w:cs="Georgia"/>
          <w:sz w:val="20"/>
          <w:szCs w:val="20"/>
        </w:rPr>
        <w:t xml:space="preserve">: </w:t>
      </w:r>
      <w:r>
        <w:rPr>
          <w:rStyle w:val="spanprogramline"/>
          <w:rFonts w:ascii="Georgia" w:eastAsia="Georgia" w:hAnsi="Georgia" w:cs="Georgia"/>
          <w:sz w:val="20"/>
          <w:szCs w:val="20"/>
        </w:rPr>
        <w:t>Computer Science</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Montreal</w:t>
      </w:r>
      <w:r>
        <w:rPr>
          <w:rStyle w:val="span"/>
          <w:rFonts w:ascii="Georgia" w:eastAsia="Georgia" w:hAnsi="Georgia" w:cs="Georgia"/>
          <w:sz w:val="20"/>
          <w:szCs w:val="20"/>
        </w:rPr>
        <w:t xml:space="preserve">, </w:t>
      </w:r>
      <w:r>
        <w:rPr>
          <w:rStyle w:val="span"/>
          <w:rFonts w:ascii="Georgia" w:eastAsia="Georgia" w:hAnsi="Georgia" w:cs="Georgia"/>
          <w:sz w:val="20"/>
          <w:szCs w:val="20"/>
        </w:rPr>
        <w:t>Canada</w:t>
      </w:r>
    </w:p>
    <w:p>
      <w:pPr>
        <w:pStyle w:val="ulli"/>
        <w:numPr>
          <w:ilvl w:val="0"/>
          <w:numId w:val="1"/>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3.8/4.3 GPA</w:t>
      </w:r>
    </w:p>
    <w:p>
      <w:pPr>
        <w:pStyle w:val="divdocumentsinglecolumn"/>
        <w:pBdr>
          <w:top w:val="none" w:sz="0" w:space="0" w:color="auto"/>
          <w:left w:val="none" w:sz="0" w:space="0" w:color="auto"/>
          <w:bottom w:val="none" w:sz="0" w:space="0" w:color="auto"/>
          <w:right w:val="none" w:sz="0" w:space="0" w:color="auto"/>
        </w:pBdr>
        <w:tabs>
          <w:tab w:val="right" w:pos="10620"/>
        </w:tabs>
        <w:spacing w:before="180" w:after="0" w:line="300" w:lineRule="atLeast"/>
        <w:ind w:left="400" w:right="0"/>
        <w:rPr>
          <w:rFonts w:ascii="Georgia" w:eastAsia="Georgia" w:hAnsi="Georgia" w:cs="Georgia"/>
          <w:sz w:val="20"/>
          <w:szCs w:val="20"/>
          <w:bdr w:val="none" w:sz="0" w:space="0" w:color="auto"/>
          <w:vertAlign w:val="baseline"/>
        </w:rPr>
      </w:pPr>
      <w:r>
        <w:rPr>
          <w:rStyle w:val="spancompanynameeduc"/>
          <w:rFonts w:ascii="Georgia" w:eastAsia="Georgia" w:hAnsi="Georgia" w:cs="Georgia"/>
          <w:sz w:val="20"/>
          <w:szCs w:val="20"/>
        </w:rPr>
        <w:t>Hunan University</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July 2018</w:t>
      </w:r>
      <w:r>
        <w:rPr>
          <w:rStyle w:val="datesWrapper"/>
          <w:rFonts w:ascii="Georgia" w:eastAsia="Georgia" w:hAnsi="Georgia" w:cs="Georgia"/>
          <w:sz w:val="20"/>
          <w:szCs w:val="20"/>
        </w:rPr>
        <w:t xml:space="preserve"> </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degree"/>
          <w:rFonts w:ascii="Georgia" w:eastAsia="Georgia" w:hAnsi="Georgia" w:cs="Georgia"/>
          <w:sz w:val="20"/>
          <w:szCs w:val="20"/>
        </w:rPr>
        <w:t>Bachelor of Engineering</w:t>
      </w:r>
      <w:r>
        <w:rPr>
          <w:rStyle w:val="span"/>
          <w:rFonts w:ascii="Georgia" w:eastAsia="Georgia" w:hAnsi="Georgia" w:cs="Georgia"/>
          <w:sz w:val="20"/>
          <w:szCs w:val="20"/>
        </w:rPr>
        <w:t xml:space="preserve">: </w:t>
      </w:r>
      <w:r>
        <w:rPr>
          <w:rStyle w:val="spanprogramline"/>
          <w:rFonts w:ascii="Georgia" w:eastAsia="Georgia" w:hAnsi="Georgia" w:cs="Georgia"/>
          <w:sz w:val="20"/>
          <w:szCs w:val="20"/>
        </w:rPr>
        <w:t>Computer Science</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Changsha</w:t>
      </w:r>
      <w:r>
        <w:rPr>
          <w:rStyle w:val="span"/>
          <w:rFonts w:ascii="Georgia" w:eastAsia="Georgia" w:hAnsi="Georgia" w:cs="Georgia"/>
          <w:sz w:val="20"/>
          <w:szCs w:val="20"/>
        </w:rPr>
        <w:t xml:space="preserve">, </w:t>
      </w:r>
      <w:r>
        <w:rPr>
          <w:rStyle w:val="span"/>
          <w:rFonts w:ascii="Georgia" w:eastAsia="Georgia" w:hAnsi="Georgia" w:cs="Georgia"/>
          <w:sz w:val="20"/>
          <w:szCs w:val="20"/>
        </w:rPr>
        <w:t>China</w:t>
      </w:r>
    </w:p>
    <w:p>
      <w:pPr>
        <w:pStyle w:val="divdocumentdivsectiontitle"/>
        <w:pBdr>
          <w:top w:val="none" w:sz="0" w:space="0" w:color="auto"/>
          <w:left w:val="none" w:sz="0" w:space="0" w:color="auto"/>
          <w:bottom w:val="none" w:sz="0" w:space="0" w:color="auto"/>
          <w:right w:val="none" w:sz="0" w:space="0" w:color="auto"/>
        </w:pBdr>
        <w:spacing w:before="140" w:after="5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30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Concordia University</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September 2019</w:t>
      </w:r>
      <w:r>
        <w:rPr>
          <w:rStyle w:val="span"/>
          <w:rFonts w:ascii="Georgia" w:eastAsia="Georgia" w:hAnsi="Georgia" w:cs="Georgia"/>
          <w:sz w:val="20"/>
          <w:szCs w:val="20"/>
        </w:rPr>
        <w:t xml:space="preserve"> to </w:t>
      </w:r>
      <w:r>
        <w:rPr>
          <w:rStyle w:val="span"/>
          <w:rFonts w:ascii="Georgia" w:eastAsia="Georgia" w:hAnsi="Georgia" w:cs="Georgia"/>
          <w:sz w:val="20"/>
          <w:szCs w:val="20"/>
        </w:rPr>
        <w:t>Current</w:t>
      </w:r>
      <w:r>
        <w:rPr>
          <w:rStyle w:val="datesWrapper"/>
          <w:rFonts w:ascii="Georgia" w:eastAsia="Georgia" w:hAnsi="Georgia" w:cs="Georgia"/>
          <w:sz w:val="20"/>
          <w:szCs w:val="20"/>
        </w:rPr>
        <w:t xml:space="preserve"> </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Research Assistant</w:t>
      </w:r>
      <w:r>
        <w:rPr>
          <w:rStyle w:val="spanjobtitle"/>
          <w:rFonts w:ascii="Georgia" w:eastAsia="Georgia" w:hAnsi="Georgia" w:cs="Georgia"/>
          <w:sz w:val="20"/>
          <w:szCs w:val="20"/>
        </w:rPr>
        <w:br/>
      </w:r>
      <w:r>
        <w:rPr>
          <w:rStyle w:val="span"/>
          <w:rFonts w:ascii="Georgia" w:eastAsia="Georgia" w:hAnsi="Georgia" w:cs="Georgia"/>
          <w:sz w:val="20"/>
          <w:szCs w:val="20"/>
        </w:rPr>
        <w:t>Montreal</w:t>
      </w:r>
      <w:r>
        <w:rPr>
          <w:rStyle w:val="span"/>
          <w:rFonts w:ascii="Georgia" w:eastAsia="Georgia" w:hAnsi="Georgia" w:cs="Georgia"/>
          <w:sz w:val="20"/>
          <w:szCs w:val="20"/>
        </w:rPr>
        <w:t xml:space="preserve">, </w:t>
      </w:r>
      <w:r>
        <w:rPr>
          <w:rStyle w:val="span"/>
          <w:rFonts w:ascii="Georgia" w:eastAsia="Georgia" w:hAnsi="Georgia" w:cs="Georgia"/>
          <w:sz w:val="20"/>
          <w:szCs w:val="20"/>
        </w:rPr>
        <w:t>Canada</w:t>
      </w:r>
      <w:r>
        <w:rPr>
          <w:rFonts w:ascii="Georgia" w:eastAsia="Georgia" w:hAnsi="Georgia" w:cs="Georgia"/>
          <w:sz w:val="20"/>
          <w:szCs w:val="20"/>
          <w:bdr w:val="none" w:sz="0" w:space="0" w:color="auto"/>
          <w:vertAlign w:val="baseline"/>
        </w:rPr>
        <w:t xml:space="preserve"> </w:t>
      </w:r>
    </w:p>
    <w:p>
      <w:pPr>
        <w:pStyle w:val="p"/>
        <w:spacing w:before="0" w:after="0" w:line="300" w:lineRule="atLeast"/>
        <w:ind w:left="400" w:right="0"/>
        <w:rPr>
          <w:rStyle w:val="span"/>
          <w:rFonts w:ascii="Georgia" w:eastAsia="Georgia" w:hAnsi="Georgia" w:cs="Georgia"/>
          <w:sz w:val="20"/>
          <w:szCs w:val="20"/>
          <w:bdr w:val="none" w:sz="0" w:space="0" w:color="auto"/>
          <w:vertAlign w:val="baseline"/>
        </w:rPr>
      </w:pPr>
      <w:r>
        <w:rPr>
          <w:rStyle w:val="em"/>
          <w:rFonts w:ascii="Georgia" w:eastAsia="Georgia" w:hAnsi="Georgia" w:cs="Georgia"/>
          <w:i/>
          <w:iCs/>
          <w:sz w:val="20"/>
          <w:szCs w:val="20"/>
        </w:rPr>
        <w:t>Characterizing TensorFlow Deprecated Python API: An Empirical Study (Paper in Progress)</w:t>
      </w:r>
    </w:p>
    <w:p>
      <w:pPr>
        <w:pStyle w:val="ulli"/>
        <w:numPr>
          <w:ilvl w:val="0"/>
          <w:numId w:val="2"/>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Did an Empirical study about TensorFlow deprecated APIs. Analyzed 15 TensorFlow releases from TensorFlow 1.5 to the latest version to investigate API deprecation situation and API deprecation reason.</w:t>
      </w:r>
    </w:p>
    <w:p>
      <w:pPr>
        <w:pStyle w:val="ulli"/>
        <w:numPr>
          <w:ilvl w:val="0"/>
          <w:numId w:val="2"/>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Selected 18 popular deep learning models to find the deprecated APIs usage and manually migrate deprecated APIs inside to compare the trained model accuracy difference.</w:t>
      </w:r>
    </w:p>
    <w:p>
      <w:pPr>
        <w:pStyle w:val="ulli"/>
        <w:numPr>
          <w:ilvl w:val="0"/>
          <w:numId w:val="2"/>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Our finding could give insight into how deprecated APIs evolved in TensorFlow and help developers understanding why APIs become deprecated and the impact on their model if they did not migrate their code timely.</w:t>
      </w:r>
    </w:p>
    <w:p>
      <w:pPr>
        <w:pStyle w:val="p"/>
        <w:spacing w:before="0" w:after="0" w:line="300" w:lineRule="atLeast"/>
        <w:ind w:left="400" w:right="0"/>
        <w:rPr>
          <w:rStyle w:val="span"/>
          <w:rFonts w:ascii="Georgia" w:eastAsia="Georgia" w:hAnsi="Georgia" w:cs="Georgia"/>
          <w:sz w:val="20"/>
          <w:szCs w:val="20"/>
          <w:bdr w:val="none" w:sz="0" w:space="0" w:color="auto"/>
          <w:vertAlign w:val="baseline"/>
        </w:rPr>
      </w:pPr>
      <w:r>
        <w:rPr>
          <w:rStyle w:val="em"/>
          <w:rFonts w:ascii="Georgia" w:eastAsia="Georgia" w:hAnsi="Georgia" w:cs="Georgia"/>
          <w:i/>
          <w:iCs/>
          <w:sz w:val="20"/>
          <w:szCs w:val="20"/>
        </w:rPr>
        <w:t>An Empirical Study of the Impact of Architecture Refactoring on Software Performance</w:t>
      </w:r>
    </w:p>
    <w:p>
      <w:pPr>
        <w:pStyle w:val="ulli"/>
        <w:numPr>
          <w:ilvl w:val="0"/>
          <w:numId w:val="3"/>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Investigated 46 architecture refactoring related commits from 3 popular Java framework HBase, Cassandra, Hadoop, and classified them into 4 self-defined architecture refactoring categories.</w:t>
      </w:r>
    </w:p>
    <w:p>
      <w:pPr>
        <w:pStyle w:val="ulli"/>
        <w:numPr>
          <w:ilvl w:val="0"/>
          <w:numId w:val="3"/>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Run JUnit tests before and after commits to evaluate the performance (CPU Time, Memory Usage, and Response Time) difference.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180" w:line="30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Xinhua News Future Media Convergence Research Institution</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July 2018</w:t>
      </w:r>
      <w:r>
        <w:rPr>
          <w:rStyle w:val="span"/>
          <w:rFonts w:ascii="Georgia" w:eastAsia="Georgia" w:hAnsi="Georgia" w:cs="Georgia"/>
          <w:sz w:val="20"/>
          <w:szCs w:val="20"/>
        </w:rPr>
        <w:t xml:space="preserve"> to </w:t>
      </w:r>
      <w:r>
        <w:rPr>
          <w:rStyle w:val="span"/>
          <w:rFonts w:ascii="Georgia" w:eastAsia="Georgia" w:hAnsi="Georgia" w:cs="Georgia"/>
          <w:sz w:val="20"/>
          <w:szCs w:val="20"/>
        </w:rPr>
        <w:t>March 2019</w:t>
      </w:r>
      <w:r>
        <w:rPr>
          <w:rStyle w:val="datesWrapper"/>
          <w:rFonts w:ascii="Georgia" w:eastAsia="Georgia" w:hAnsi="Georgia" w:cs="Georgia"/>
          <w:sz w:val="20"/>
          <w:szCs w:val="20"/>
        </w:rPr>
        <w:t xml:space="preserve"> </w:t>
      </w:r>
    </w:p>
    <w:p>
      <w:pPr>
        <w:pStyle w:val="spanpaddedline"/>
        <w:spacing w:before="0" w:after="0" w:line="30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Algorithm Engineer</w:t>
      </w:r>
      <w:r>
        <w:rPr>
          <w:rStyle w:val="spanjobtitle"/>
          <w:rFonts w:ascii="Georgia" w:eastAsia="Georgia" w:hAnsi="Georgia" w:cs="Georgia"/>
          <w:sz w:val="20"/>
          <w:szCs w:val="20"/>
        </w:rPr>
        <w:br/>
      </w:r>
      <w:r>
        <w:rPr>
          <w:rStyle w:val="span"/>
          <w:rFonts w:ascii="Georgia" w:eastAsia="Georgia" w:hAnsi="Georgia" w:cs="Georgia"/>
          <w:sz w:val="20"/>
          <w:szCs w:val="20"/>
        </w:rPr>
        <w:t>Beijing</w:t>
      </w:r>
      <w:r>
        <w:rPr>
          <w:rStyle w:val="span"/>
          <w:rFonts w:ascii="Georgia" w:eastAsia="Georgia" w:hAnsi="Georgia" w:cs="Georgia"/>
          <w:sz w:val="20"/>
          <w:szCs w:val="20"/>
        </w:rPr>
        <w:t xml:space="preserve">, </w:t>
      </w:r>
      <w:r>
        <w:rPr>
          <w:rStyle w:val="span"/>
          <w:rFonts w:ascii="Georgia" w:eastAsia="Georgia" w:hAnsi="Georgia" w:cs="Georgia"/>
          <w:sz w:val="20"/>
          <w:szCs w:val="20"/>
        </w:rPr>
        <w:t>China</w:t>
      </w:r>
      <w:r>
        <w:rPr>
          <w:rFonts w:ascii="Georgia" w:eastAsia="Georgia" w:hAnsi="Georgia" w:cs="Georgia"/>
          <w:sz w:val="20"/>
          <w:szCs w:val="20"/>
          <w:bdr w:val="none" w:sz="0" w:space="0" w:color="auto"/>
          <w:vertAlign w:val="baseline"/>
        </w:rPr>
        <w:t xml:space="preserve"> </w:t>
      </w:r>
    </w:p>
    <w:p>
      <w:pPr>
        <w:pStyle w:val="p"/>
        <w:spacing w:before="0" w:after="0" w:line="300" w:lineRule="atLeast"/>
        <w:ind w:left="400" w:right="0"/>
        <w:rPr>
          <w:rStyle w:val="span"/>
          <w:rFonts w:ascii="Georgia" w:eastAsia="Georgia" w:hAnsi="Georgia" w:cs="Georgia"/>
          <w:sz w:val="20"/>
          <w:szCs w:val="20"/>
          <w:bdr w:val="none" w:sz="0" w:space="0" w:color="auto"/>
          <w:vertAlign w:val="baseline"/>
        </w:rPr>
      </w:pPr>
      <w:r>
        <w:rPr>
          <w:rStyle w:val="em"/>
          <w:rFonts w:ascii="Georgia" w:eastAsia="Georgia" w:hAnsi="Georgia" w:cs="Georgia"/>
          <w:i/>
          <w:iCs/>
          <w:sz w:val="20"/>
          <w:szCs w:val="20"/>
        </w:rPr>
        <w:t>The Affective Benchmarking of Movies Based on the Physiological Data of Audiences</w:t>
      </w:r>
    </w:p>
    <w:p>
      <w:pPr>
        <w:pStyle w:val="ulli"/>
        <w:numPr>
          <w:ilvl w:val="0"/>
          <w:numId w:val="4"/>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Implemented a paper algorithm independently which monitors the affective benchmarking of movies based on the physiological responses of a real audience collected from Electro Dermal Activity (EDA) sensor.</w:t>
      </w:r>
    </w:p>
    <w:p>
      <w:pPr>
        <w:pStyle w:val="ulli"/>
        <w:numPr>
          <w:ilvl w:val="0"/>
          <w:numId w:val="4"/>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This algorithm could be used to predict movies' box office, help director understanding audiences' emotion and improve the plot later.</w:t>
      </w:r>
    </w:p>
    <w:p>
      <w:pPr>
        <w:pStyle w:val="p"/>
        <w:spacing w:before="0" w:after="0" w:line="300" w:lineRule="atLeast"/>
        <w:ind w:left="400" w:right="0"/>
        <w:rPr>
          <w:rStyle w:val="span"/>
          <w:rFonts w:ascii="Georgia" w:eastAsia="Georgia" w:hAnsi="Georgia" w:cs="Georgia"/>
          <w:sz w:val="20"/>
          <w:szCs w:val="20"/>
          <w:bdr w:val="none" w:sz="0" w:space="0" w:color="auto"/>
          <w:vertAlign w:val="baseline"/>
        </w:rPr>
      </w:pPr>
      <w:r>
        <w:rPr>
          <w:rStyle w:val="em"/>
          <w:rFonts w:ascii="Georgia" w:eastAsia="Georgia" w:hAnsi="Georgia" w:cs="Georgia"/>
          <w:i/>
          <w:iCs/>
          <w:sz w:val="20"/>
          <w:szCs w:val="20"/>
        </w:rPr>
        <w:t>Detecting Attention During Real-Word Driving Tasks Using Physiological Sensors</w:t>
      </w:r>
    </w:p>
    <w:p>
      <w:pPr>
        <w:pStyle w:val="ulli"/>
        <w:numPr>
          <w:ilvl w:val="0"/>
          <w:numId w:val="5"/>
        </w:numPr>
        <w:spacing w:before="0" w:after="0" w:line="30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Using an unsupervised learning algorithm to divide the intensity of drivers' attention on broadcast based on the Electro Dermal Activity (EDA) data.</w:t>
      </w:r>
    </w:p>
    <w:p>
      <w:pPr>
        <w:pStyle w:val="divdocumentdivsectiontitle"/>
        <w:pBdr>
          <w:top w:val="none" w:sz="0" w:space="0" w:color="auto"/>
          <w:left w:val="none" w:sz="0" w:space="0" w:color="auto"/>
          <w:bottom w:val="none" w:sz="0" w:space="0" w:color="auto"/>
          <w:right w:val="none" w:sz="0" w:space="0" w:color="auto"/>
        </w:pBdr>
        <w:spacing w:before="140" w:after="5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Coursework</w:t>
      </w:r>
    </w:p>
    <w:p>
      <w:pPr>
        <w:pStyle w:val="ulli"/>
        <w:numPr>
          <w:ilvl w:val="0"/>
          <w:numId w:val="6"/>
        </w:numPr>
        <w:pBdr>
          <w:top w:val="none" w:sz="0" w:space="0" w:color="auto"/>
          <w:left w:val="none" w:sz="0" w:space="0" w:color="auto"/>
          <w:bottom w:val="none" w:sz="0" w:space="0" w:color="auto"/>
          <w:right w:val="none" w:sz="0" w:space="0" w:color="auto"/>
        </w:pBdr>
        <w:spacing w:before="0" w:after="0" w:line="30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Crawl Samsung mobile phone information from e-commerce website like title, price, battery, etc.</w:t>
      </w:r>
    </w:p>
    <w:p>
      <w:pPr>
        <w:pStyle w:val="ulli"/>
        <w:numPr>
          <w:ilvl w:val="0"/>
          <w:numId w:val="6"/>
        </w:numPr>
        <w:spacing w:before="0" w:after="0" w:line="30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Design of sparse matrix-vector multiplication algorithm with MapReduce technology using FLINK.</w:t>
      </w:r>
    </w:p>
    <w:p>
      <w:pPr>
        <w:pStyle w:val="divdocumentdivsectiontitle"/>
        <w:pBdr>
          <w:top w:val="none" w:sz="0" w:space="0" w:color="auto"/>
          <w:left w:val="none" w:sz="0" w:space="0" w:color="auto"/>
          <w:bottom w:val="none" w:sz="0" w:space="0" w:color="auto"/>
          <w:right w:val="none" w:sz="0" w:space="0" w:color="auto"/>
        </w:pBdr>
        <w:spacing w:before="140" w:after="5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Skills</w:t>
      </w:r>
    </w:p>
    <w:tbl>
      <w:tblPr>
        <w:tblStyle w:val="divdocumenttable"/>
        <w:tblW w:w="0" w:type="auto"/>
        <w:tblInd w:w="400" w:type="dxa"/>
        <w:tblLayout w:type="fixed"/>
        <w:tblCellMar>
          <w:top w:w="0" w:type="dxa"/>
          <w:left w:w="0" w:type="dxa"/>
          <w:bottom w:w="0" w:type="dxa"/>
          <w:right w:w="0" w:type="dxa"/>
        </w:tblCellMar>
        <w:tblLook w:val="05E0"/>
      </w:tblPr>
      <w:tblGrid>
        <w:gridCol w:w="5120"/>
        <w:gridCol w:w="5120"/>
      </w:tblGrid>
      <w:tr>
        <w:tblPrEx>
          <w:tblW w:w="0" w:type="auto"/>
          <w:tblInd w:w="400" w:type="dxa"/>
          <w:tblLayout w:type="fixed"/>
          <w:tblCellMar>
            <w:top w:w="0" w:type="dxa"/>
            <w:left w:w="0" w:type="dxa"/>
            <w:bottom w:w="0" w:type="dxa"/>
            <w:right w:w="0" w:type="dxa"/>
          </w:tblCellMar>
          <w:tblLook w:val="05E0"/>
        </w:tblPrEx>
        <w:tc>
          <w:tcPr>
            <w:tcW w:w="5120" w:type="dxa"/>
            <w:noWrap w:val="0"/>
            <w:tcMar>
              <w:top w:w="5" w:type="dxa"/>
              <w:left w:w="5" w:type="dxa"/>
              <w:bottom w:w="5" w:type="dxa"/>
              <w:right w:w="5" w:type="dxa"/>
            </w:tcMar>
            <w:vAlign w:val="top"/>
            <w:hideMark/>
          </w:tcPr>
          <w:p>
            <w:pPr>
              <w:pStyle w:val="ulli"/>
              <w:numPr>
                <w:ilvl w:val="0"/>
                <w:numId w:val="7"/>
              </w:numPr>
              <w:spacing w:before="0" w:after="0" w:line="30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 Java, Python, R, HTML, MATLAB, MySQL</w:t>
            </w:r>
          </w:p>
        </w:tc>
        <w:tc>
          <w:tcPr>
            <w:tcW w:w="5120" w:type="dxa"/>
            <w:tcBorders>
              <w:left w:val="single" w:sz="8" w:space="0" w:color="FEFDFD"/>
            </w:tcBorders>
            <w:noWrap w:val="0"/>
            <w:tcMar>
              <w:top w:w="5" w:type="dxa"/>
              <w:left w:w="10" w:type="dxa"/>
              <w:bottom w:w="5" w:type="dxa"/>
              <w:right w:w="5" w:type="dxa"/>
            </w:tcMar>
            <w:vAlign w:val="top"/>
            <w:hideMark/>
          </w:tcPr>
          <w:p>
            <w:pPr>
              <w:pStyle w:val="ulli"/>
              <w:numPr>
                <w:ilvl w:val="0"/>
                <w:numId w:val="8"/>
              </w:numPr>
              <w:spacing w:before="0" w:after="0" w:line="30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Chinese(native), English</w:t>
            </w:r>
          </w:p>
        </w:tc>
      </w:tr>
    </w:tbl>
    <w:p>
      <w:pPr>
        <w:pBdr>
          <w:top w:val="none" w:sz="0" w:space="0" w:color="auto"/>
          <w:left w:val="none" w:sz="0" w:space="0" w:color="auto"/>
          <w:bottom w:val="none" w:sz="0" w:space="0" w:color="auto"/>
          <w:right w:val="none" w:sz="0" w:space="0" w:color="auto"/>
        </w:pBdr>
        <w:rPr>
          <w:rFonts w:ascii="Georgia" w:eastAsia="Georgia" w:hAnsi="Georgia" w:cs="Georgia"/>
          <w:sz w:val="20"/>
          <w:szCs w:val="20"/>
          <w:bdr w:val="none" w:sz="0" w:space="0" w:color="auto"/>
          <w:vertAlign w:val="baseline"/>
        </w:rPr>
      </w:pPr>
    </w:p>
    <w:sectPr>
      <w:pgSz w:w="12240" w:h="15840"/>
      <w:pgMar w:top="540" w:right="800" w:bottom="5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0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500" w:lineRule="atLeast"/>
      <w:jc w:val="right"/>
    </w:pPr>
    <w:rPr>
      <w:b/>
      <w:bCs/>
      <w:color w:val="000000"/>
      <w:sz w:val="40"/>
      <w:szCs w:val="4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bottomborder">
    <w:name w:val="div_document_bottomborder"/>
    <w:basedOn w:val="Normal"/>
    <w:pPr>
      <w:pBdr>
        <w:bottom w:val="single" w:sz="16" w:space="0" w:color="000000"/>
      </w:pBdr>
    </w:pPr>
  </w:style>
  <w:style w:type="paragraph" w:customStyle="1" w:styleId="divdocumentlowerborder">
    <w:name w:val="div_document_lowerborder"/>
    <w:basedOn w:val="Normal"/>
    <w:pPr>
      <w:pBdr>
        <w:bottom w:val="single" w:sz="16" w:space="0" w:color="000000"/>
      </w:pBdr>
    </w:pPr>
  </w:style>
  <w:style w:type="paragraph" w:customStyle="1" w:styleId="divaddress">
    <w:name w:val="div_address"/>
    <w:basedOn w:val="div"/>
    <w:pPr>
      <w:spacing w:line="280" w:lineRule="atLeast"/>
      <w:jc w:val="right"/>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color w:val="000000"/>
      <w:sz w:val="24"/>
      <w:szCs w:val="24"/>
    </w:rPr>
  </w:style>
  <w:style w:type="paragraph" w:customStyle="1" w:styleId="divdocumentsinglecolumn">
    <w:name w:val="div_document_singlecolumn"/>
    <w:basedOn w:val="Normal"/>
  </w:style>
  <w:style w:type="character" w:customStyle="1" w:styleId="singlecolumnspanpaddedlinenth-child1">
    <w:name w:val="singlecolumn_span_paddedline_nth-child(1)"/>
    <w:basedOn w:val="DefaultParagraphFont"/>
  </w:style>
  <w:style w:type="character" w:customStyle="1" w:styleId="spancompanynameeduc">
    <w:name w:val="span_companyname_educ"/>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egree">
    <w:name w:val="span_degree"/>
    <w:basedOn w:val="span"/>
    <w:rPr>
      <w:b/>
      <w:bCs/>
    </w:rPr>
  </w:style>
  <w:style w:type="character" w:customStyle="1" w:styleId="spanprogramline">
    <w:name w:val="span_programline"/>
    <w:basedOn w:val="span"/>
    <w:rPr>
      <w:b/>
      <w:bCs/>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character" w:customStyle="1" w:styleId="spanjobtitle">
    <w:name w:val="span_jobtitle"/>
    <w:basedOn w:val="span"/>
    <w:rPr>
      <w:b/>
      <w:bCs/>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table" w:customStyle="1" w:styleId="divdocumenttable">
    <w:name w:val="div_document_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NIAN LIU</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36c0cb81-3f3d-4307-bca5-066fa8731ccd</vt:lpwstr>
  </property>
  <property fmtid="{D5CDD505-2E9C-101B-9397-08002B2CF9AE}" pid="3" name="x1ye=0">
    <vt:lpwstr>ODsAAB+LCAAAAAAABAAVmDeCq0oUBRdEAMIT/ADvvSfDe+9Z/Z8Xj0YS3feeUyUYITkUwRCWIEia4nkMQSAcESCcxWmSJTFz85lQiu3SsHlFujQaW5a5rztJRV6g3dVrW/wj/IibZ3smeDSopDCsIrfg06dyAmWD6I+g4q0JNGD9BSsdpFHIj97QAb25PAfVtKYLiLi46vDf/eugmKE6ZnWQ8iGzFsZFUxZmqTucBCKy4nqGTWPsLsevQJ24CLw</vt:lpwstr>
  </property>
  <property fmtid="{D5CDD505-2E9C-101B-9397-08002B2CF9AE}" pid="4" name="x1ye=1">
    <vt:lpwstr>i53KYIiGeJW766cKnS3PZqeNXEZUJqP5lze1j90znS/Qz6gxBGGrKdcwreXRW1rxbbO8HEFdIASWzx7lg9xlrzL9HVXgpAqkRh8zc51Gk/Ja/xwGnJnjSOXBoIg4QDX0ypqGpzewv+HgxNorw58nqHSnt3llTWC3r7DZPgru9tLGiGNFp9dyD2rCEpg3NniX2AtqekgS+nzS4xPM5d+vOnZqqu97/yNiIzNWqCeEZJtLJcyhYcomlgnAcFeV8Wa</vt:lpwstr>
  </property>
  <property fmtid="{D5CDD505-2E9C-101B-9397-08002B2CF9AE}" pid="5" name="x1ye=10">
    <vt:lpwstr>7TYWRbdUIYXmtjx/lj2RO/ZFLhTZF2PVQAaFukp7s6heUNCPhCBR9enpi0Ew7dns1Lp2aHAEJeB5gU1CYUGreftyX7zLrf4sGC8jd9zggJ0Q9rWcgRwhVxKlqp1YH9YGm8q+9v+iEKB+galewIpvMjuyMViLnMI03oL0o+3CL8v7vkX3qFWA1NhjuTJeiP73x/Pt+8FzWvoeCjlbHWunKTIM05uCboJpVFQYebeQC8ESC9BNGUOcgfu+ktCq/hF</vt:lpwstr>
  </property>
  <property fmtid="{D5CDD505-2E9C-101B-9397-08002B2CF9AE}" pid="6" name="x1ye=11">
    <vt:lpwstr>W9817vRS8JVMnq/mS4isCmuczfT/exz1LSE2aZuaYdRcyyKOTZ9RNRiLzpTOYVZaEAlHGzgFePUXtFZTnEo/iL9n2jNQlyBOsfE0EEwj6YQdZwz4Dg8AalKUtgFyWaOJu03VOQJiaTKSUqVsUlqDS/RBQI1ohHkQjf7I+MPg9DI49zm0JLFlTwcu3WQ0P34KlM05xxm9kACd9PZxg02jjKF0cLcDXi7xqUY+eXy1oCoXJOUoLkOVk/v8wr0hwZk</vt:lpwstr>
  </property>
  <property fmtid="{D5CDD505-2E9C-101B-9397-08002B2CF9AE}" pid="7" name="x1ye=12">
    <vt:lpwstr>CC9rGk5HB9JAl9R9PSCyG+3elZuusQJ6fz3w/d40sKhnm7R+uPl9pir7Q87FmyBAcxabvXU3SLztoj8E8Bcy6CZlcsXJNPC3Ouz4MHNaVZbb+0Wu+E3NeQ2urp7A5ZfQ/EkYwf408I3C4krDV2hvuNRrzV3sh8779QgNihSxm2GymH8K6IEOMeFbgEDYnyxM1bfQrTssPx+i7Cr9ibmeUh5a6FpzTQZg7gJ8Op+GfBZQSYUJtrGYGJb69t8NHl8</vt:lpwstr>
  </property>
  <property fmtid="{D5CDD505-2E9C-101B-9397-08002B2CF9AE}" pid="8" name="x1ye=13">
    <vt:lpwstr>3e/HfGr8HnzdANXEySrIOzwAaShYLgeOePbl/WmDz0c/qjFVxnAf69a0ohNvWen+4g8vEH0JpUDj0fA6rAxYgRKvl7Cqz/rN1zCD+pjS2M9dkcP6eD5WFnx120LH5a/XBroV60ZFD9Eibot+mEqbdXA4oH8vtRxf48jT3QiPQljU7nsrx2v+gJtg2hYEGnPS+xPpcqmBqgLHad2VwriJKWbY49+9LNbXqIa3buK42C5q4512Xvr6ACLU73Q9cCC</vt:lpwstr>
  </property>
  <property fmtid="{D5CDD505-2E9C-101B-9397-08002B2CF9AE}" pid="9" name="x1ye=14">
    <vt:lpwstr>Jqh7Ey3jz25A62li1Rr7COJXgD1SURIXKiOUUQLcJKr8rKm4BBR+9z/rL9Z5VhV4Awmh7cF9p6YSb9KNCE8auExr+KdEY3W/3ZKe9IyUng0UwKhDt7wVFuYTQrhRT6Lp1qDAhZznAlEh/tHgUHpOZvKq5f/ZBQD9PrVePPzY9Zi9G0oyGoQ07JOQ+LnaHPtjWEg2jUPV4Sk5/MSSgi1c/496heeV9+GionsqA65a8rTXgIAnCRRo/sKdhl9tMAw</vt:lpwstr>
  </property>
  <property fmtid="{D5CDD505-2E9C-101B-9397-08002B2CF9AE}" pid="10" name="x1ye=15">
    <vt:lpwstr>9Og7iLORETORKXQc0ez8IODXfbhMENWyndzwxqD8zvccDx2iDdzwKuIkFCuI0pVpXZ08MX+dieGut7INRLzxBD+DJnaYBj6gM6T1++FTDpwqlPASV8mpEl/CvI6uuyKlSYyJJ+ncip0jKbMdtqoVNad9TAHP2H3ymjzmE+ttb8B9/Ys7faZS9QLwVJ71kqBrP7CfOCqiY9/GJxqnsc31FkD317KwZ4ayO7VqIHRyknSSEBu6u+XbWkB/C2+pX8Z</vt:lpwstr>
  </property>
  <property fmtid="{D5CDD505-2E9C-101B-9397-08002B2CF9AE}" pid="11" name="x1ye=16">
    <vt:lpwstr>LUP6EDvjH2jPTB0qPqJ6cO5qK7f0xXWr00ajFyDFyllgREyBzhlsM6idv5sNt27Q3siurI1C3TIJwT6dgiQ4lJkPfI7/uw9jIrmAcjdHe7Cik0Ba2D5pQI8uLQrQZdrZ+JupMPQJVgbIYZNiqwBJVkrzD1P7+g8O+XKjiSG61b3dBYFX1enKSaI3hfrhVZpTp7Qh4FTXJnHUdRVR3dAuNygfTMQdyfbz8RS3te7PpWK4kNHgqHq1FKzDmLQKv7/</vt:lpwstr>
  </property>
  <property fmtid="{D5CDD505-2E9C-101B-9397-08002B2CF9AE}" pid="12" name="x1ye=17">
    <vt:lpwstr>1PTqhzcAWvq3FsSJPr/4S8h0US6pFi/9q1/AK5hwiJsCtP3rrZE9Tiw77c/s8GwKAk8IY/yMjaGSGwEHi5cDQAkvhtokoZd3wQW9KbppqtEfV2RBLxUuqWYB/ayjOPyCJ0SH5pKq2etzokLcmimtXAhU+8v6oQYNriG62pp36EzKDotnrak2ChW8GNl24pP+2ZR5/woHpEqvZPbw02RIXdbg0m5o1N7a487GpkW7vSYI6BEayK/DC6d/Fr+/kaK</vt:lpwstr>
  </property>
  <property fmtid="{D5CDD505-2E9C-101B-9397-08002B2CF9AE}" pid="13" name="x1ye=18">
    <vt:lpwstr>ngbDaP7LLydBExucCnxcDK7WKy2Hvxsilzed7nQhdtozKj3Mh+AJwXaLuouJ7CYIWnwOuWzJWPt2HZfmI/vIKVFcyEbYvqj7D/11/S7cg0/odkK2y7L7hbkMgk/BSIHFilD3WyBqX0Rwor8WdYkSytDNm7T4ofhLImf5ktKDppnkq1L7A1TjbQ/vHc7OR0+vdNqxcF0rFgv4uBkDXXUEPAo4ExJMd7VFYqkOeXPh+1gjfqCTpPKXbqNFoe25R+m</vt:lpwstr>
  </property>
  <property fmtid="{D5CDD505-2E9C-101B-9397-08002B2CF9AE}" pid="14" name="x1ye=19">
    <vt:lpwstr>WoN5LOAe4I6lBrlDAsg1JwrDMcIlwAUq4XeMYL/l0dcUNYBRb7XlWgUIkQfoiB4FRq/x407dJLExp4PlAeIGZVUikh5TtGHPvXj342UHqmTefWt3ArBXFJ/2FPbz+SGTEOnzc5fmyEJ7G31LyZ0QnTO6XMVmRA4bI4gBohTdaeCQfI5IP7U32h6bBr3MFUoVP60fqlyA8oZKneJ+I9sAH2nYtqzMHpwka+H0R7SSEdF2YPfXICexnHrlqIbGpbi</vt:lpwstr>
  </property>
  <property fmtid="{D5CDD505-2E9C-101B-9397-08002B2CF9AE}" pid="15" name="x1ye=2">
    <vt:lpwstr>iWG9iojnFPfqj4dqiDL+J3gNVFG8rSDYQ6VkbHU1kF3AeKQ1oKj4LoMEGFVlXoDqhO0Nu13zHXj2rBLkbnMowVx33YQ+nAMflqkFc4zNPkb/5Uuhqiz1Kq74jdKkh9IgSnT8tnsqNVy1dVpHYp8SaoqIpDwLPZ6sU5Hs052ks5T7FZ2a52gBf6QtYKYwW1c9+npssokZdazmw1VA9uB/z+Te1kl/ActPMsxfIxji6WPtBJCNYC2yhPCo6b3Hw+1</vt:lpwstr>
  </property>
  <property fmtid="{D5CDD505-2E9C-101B-9397-08002B2CF9AE}" pid="16" name="x1ye=20">
    <vt:lpwstr>WJxjg/gY/4h0x69NuQEnP05khu/uSsG8YI/ycwVrcBrI6ZqhK8jG4F4Xr910qm+ssxXacUP1dgonYHNQknXLIOg80Ox3Ur0Du1xYFhRO1z5Gb08wdLkrPGPMRwEmgLmuSUk0zv/cP/H8pi7x9gR2G7ePQt+NfgNZoP3tO5bJ1Ong60D7j7FlUlVGfGD8uYR0Yr+991EeqbdMpYHiI0aV18m+zQq0/uv+jxTML9lDtBbEGYAU4o/hnaaG9dBzfq6</vt:lpwstr>
  </property>
  <property fmtid="{D5CDD505-2E9C-101B-9397-08002B2CF9AE}" pid="17" name="x1ye=21">
    <vt:lpwstr>QWO2fZCrsDe4eXaqCGYEEiTDRz6Bw1SmtPLzDGBj/NAq4Ip875FZiHDtbo+d+CMb762kTAEBsWsild3Sx+8v71t0wWXS+fQXp2xl/FXgZlTKPChhG5fboELuq+6Lpdt9ksHvTLUEuXMVSp1/AYaHeOjJAuowkYtTChAB7LHemrfwjYwcH4pWU7z9h09xgYKg1rdNRAsbY3AFs15oyAZVf8L27v99RX8rOWCjWJrJOoZDgymRgXrkE946XcWC0Lv</vt:lpwstr>
  </property>
  <property fmtid="{D5CDD505-2E9C-101B-9397-08002B2CF9AE}" pid="18" name="x1ye=22">
    <vt:lpwstr>mIkUv0+yn7hNoJ5ees7UjL1WGhSTn1UDr37PFJ8IjqaVozNfNIf4t9nrBYbUgnRZcVHiDCwvdEn1JBIjc7xSB08sLAW6cYKCpDAMscc/tE2ptBUsC+xt3hD88TTLf/Op0cCFkMPK5kH7T5Pv78/laQ96rk7oUDHsFG3igk010wOZVnKyV7WoiW6axqr0SmPKW/NPs5QCZPe+aw/O8lEsDA2YP+2VXm9ky8jIzm8nKkb6UIeisDt4tKLXXNilrC5</vt:lpwstr>
  </property>
  <property fmtid="{D5CDD505-2E9C-101B-9397-08002B2CF9AE}" pid="19" name="x1ye=23">
    <vt:lpwstr>2oZYPRmfX7FqQrDBxwVi1MS0Xy5X0p3MTyO7r++vHgiIzLmb7ODU9B0/qOMevlK/dL/1ONvhhhqgyYcmi4aKCfIkWzHtmdKZioXd7ILs1kMOqQM+uOvd2SFfPeKO7ijF8KtU0btZsFUQ7PRy9DglESWsID5z56MElAIfO4iSeAbXJQ+3N1isIsmATY720ufeSETk7eQBZfV5YOmhuqP8oaIfxXL48FdyGEMJ1S/RkNNGk4BMKTBx5LuoYBhs90v</vt:lpwstr>
  </property>
  <property fmtid="{D5CDD505-2E9C-101B-9397-08002B2CF9AE}" pid="20" name="x1ye=24">
    <vt:lpwstr>A/aogbsk2wmKNDn2XF94ng/HDdAKjd8QzvoUlkoKGf5A3ZGCkZwYhI1A89j9hNJVMau/ewR28bZSyzpD4dNng9WdoARFn6aS9hZ6JM7LebkCrKyiYZuVTZVbFBGt9f4GOamwx7yT5Wj92U8YRw4bS8Ah0qF8GVfmmeN9XAzw9UZA6TS3yRoFz/Xi+eWgIpeHFst+qwqwbJL+pX/JuLAPejtWTYUWhWZJKgytqk0aZy45u96I/Pv5eUmkir1UhvR</vt:lpwstr>
  </property>
  <property fmtid="{D5CDD505-2E9C-101B-9397-08002B2CF9AE}" pid="21" name="x1ye=25">
    <vt:lpwstr>Ju6C0ZSLrBvXP6M9NGT+CH3hd/x6Ekqex/lNnd0L4TFQyYOwYCvtq/I9QUywqWmgn46rCYDdBFHraE3uoEoYokoZoy9h4lanY4PgCeb2dCzFVET8EDXRFHoK1ll/DMfZpAHFpuBHa/Kzd4wCqNF+0SbwKgR8Wsiy1QTu3pDOaqwnnCFF/I5WKZA7hj4FYfO1MAwPKY1lNB2xLNC/U1zlTVFMaERo1Cd07P+15A1DGP0kBrLsaXGyWikWrupn5Zr</vt:lpwstr>
  </property>
  <property fmtid="{D5CDD505-2E9C-101B-9397-08002B2CF9AE}" pid="22" name="x1ye=26">
    <vt:lpwstr>NiCdY5prB5ofDdalAMXiAGr2OO7WOJmUq9JukUkoZjG3mQf75m8q641cvyQwsXiZ0rJKwn18XZyj+Lr9rN+CNIjTgk1SE6NpNkDb8sGOBDzEp/aPuj1d/pVWqHh5Ax/yX03zLcKwjIPgO2KWuMbEf/wk3zsj+a0Ryh7um3ZuM01DuS9XycHD5My2p9BecnFkhm/iHDPYwnbPw5WTW6+OpLeGOo16I0VYKeyMupi07EnZrASqTal3yqaHCXVq8GM</vt:lpwstr>
  </property>
  <property fmtid="{D5CDD505-2E9C-101B-9397-08002B2CF9AE}" pid="23" name="x1ye=27">
    <vt:lpwstr>HnRdHEWcnUpHNTRGF1buVReyJFgCjLWYXQmY6AUCLEjIdZC6MrrOX8o7+lyqVLX4q5N8/G6ReNcRXEXYWbRgR/P1LWJzPdiViMBCqaXxJaCSastHNN4OGdpWMkitsHzsLcW99bBrApx5CS02www5T0kq6/DrsYemJSnY7gjZ3zZeE0SP8kYpHDnUQKExKNJN5Y7ujH/UY2lnUqqFtjZIRvhySmaJOE8/e4L5wCRP34JtGkmjrd36dWroW30b0a1</vt:lpwstr>
  </property>
  <property fmtid="{D5CDD505-2E9C-101B-9397-08002B2CF9AE}" pid="24" name="x1ye=28">
    <vt:lpwstr>XLPFTrDe9GHpruYzhQBZ9UV5ecNpRNnajSwrg4J3uX4G7EBcmPCvo8eb4EujKAjbRP8eGXJDtBmKZcAp8LyM/msMZrvBKxSITfjgMk6h5XhcNR6Obqm0yk+4nD2hpAxrcD61NXrzsv1xo8Uu1Cbf7zD9fubVvgzYuVDWuR7Hk7Tvb9WZsvff4TPvSoFZJpI4thUwZWn+4xA3lVqD8PJ65gemtk1iEZX5BPIkL8r5U5pZmv/9k/gHl2498tT1Rrf</vt:lpwstr>
  </property>
  <property fmtid="{D5CDD505-2E9C-101B-9397-08002B2CF9AE}" pid="25" name="x1ye=29">
    <vt:lpwstr>2hA5Wm4W+GNZ8/7IQ845XAnM5XXowgWvWrDDeOFyG4SzFv5T4sTEZVxtylEWe4nvUfgxyLRJc+AkyDfvRq0u0gncfvq5FkAnZy/NIBooaU+nZERcuQ14WIL8F/pinSdr4JlsNLypmVOyBN9JcDHx+0vvixACLPd+mafnD9rSc6gcHW1CZFKGdaO35qffE95rrKOtKIfCo1qDnnwu78hSVwdUm7O2q3l7FmnW1Q5GhcOsGj6p5BsZrmpijP/C3YI</vt:lpwstr>
  </property>
  <property fmtid="{D5CDD505-2E9C-101B-9397-08002B2CF9AE}" pid="26" name="x1ye=3">
    <vt:lpwstr>1X9YSzvKyA/NOeD3ZeD/7pusmaboKLgaq1kDo7ko+1Iz7o0o1p8/XVrlz06Js1UyVQNiFF6H+JsHgS2qmVrGY8DR/GbhkVMV25pyDd3QkYoiIVhYPqBwMK2Yx9QkPE9IgZfXslsK3MoS26yW+3gVwD8u6E5zsZCFOS3+xJ58rrvRwkkemEdKnMxLPEefD0jIOGi/l6jAiz9z+nvMzRmhbhEM4zBXJAEUptok6weIqW3oO6z2h/sg0Fc1wi4Zejg</vt:lpwstr>
  </property>
  <property fmtid="{D5CDD505-2E9C-101B-9397-08002B2CF9AE}" pid="27" name="x1ye=30">
    <vt:lpwstr>fDgtdv0cj6KzrUgd/mByH7s3VyP8KxD+4GiNHZgayIv+xigdlQTh5MHPwlfCeqde6L929CW4g+mWi0NvWqD3vfir7knGaq36HyC+1ymYKXnFOz3YJr7ucuMfyJS+lfEMXUlK+qCNPOJ/mNxwkV3fnMD+7Fwc2LVvoLwFlxn96bSbwVIwkw92xRztTC2+RX4JL+bnmq/IFbm+YqxdSMKz+wCjtxaKJKMyU/ARWnADmrjXzksYHv2A2UZBpa8Ergr</vt:lpwstr>
  </property>
  <property fmtid="{D5CDD505-2E9C-101B-9397-08002B2CF9AE}" pid="28" name="x1ye=31">
    <vt:lpwstr>mTENk9L+6q/J8GkM5ujcDtcjFY1S8riQRAsx2rTC3/yPpTeWw0yT4T5E0K/xYuVT9oMtPsBM+EAGwL6XthAFEktcRD7p23b+g4mt3HJhpnSVsLbRbq7uT2S1IPbn6SXv6ocLja55hj5q1Z1JS05ONECvMVJ04qcZ3AaiH53lzpVbrcc+Ldsf32/tUszccg0SVuDQHVF5DcpShoXS0t1OSFJaeeUaipItMawf8rPOLLx1s/p1gIyLIb5UNZJit5U</vt:lpwstr>
  </property>
  <property fmtid="{D5CDD505-2E9C-101B-9397-08002B2CF9AE}" pid="29" name="x1ye=32">
    <vt:lpwstr>2I3WVRSg0m0dVdJz9365SVsbmt6z5r1HFWbIW+WHiZOiSqBUd7mEgMmJvm+QUnZyNfzVHugc7nmGaIL38p+8z8gnGRdxKes1Z9afQ3XdcBBret2zfFQCm41gdtgMQ3FIy5x6qCQb/MJffjDw79ohwp+M8/ytIIT+Ttb9Fvq0zGQOxmqzHDtAw+qXxB0HCwrbAValWFC3eb4nzKMfr6F/h70/nuztxIKXt8FUb2v+idb2tYgFq92TEwsYBtFjvmS</vt:lpwstr>
  </property>
  <property fmtid="{D5CDD505-2E9C-101B-9397-08002B2CF9AE}" pid="30" name="x1ye=33">
    <vt:lpwstr>cjkx1grJn33/T37sGaIuzjwFsOvgq9gd1UWfs6PiXKcuMKPz1tpNZcVSwaPBT7uSfL6g9sPFLnW8V6aVEWGz7vWqqN00G5JUCkGRcAhG7h83EzlVmYq+W8DcZRXu748dpFNZioKULkbOyl1Qqk2ebIZa2L230w+8vypuYx/aTaNFrftv+dtvi91datrMPfWlTh1dGvii5blTVvaT+onKhcJSUCyhQl+ovs3jZ0Zw/OtGdwx9C8ujVrrtLfIwvwQ</vt:lpwstr>
  </property>
  <property fmtid="{D5CDD505-2E9C-101B-9397-08002B2CF9AE}" pid="31" name="x1ye=34">
    <vt:lpwstr>kPldUOcuoIVpg7AGiZOb791xAg4BFMW0tFvUNLvxqysDjLywppM0CQxc7azdNW170ZcWkVtVuA+6C7t/7D64vNC12XRhCroehtgnKttvQgOOS3RD8iF5H1panXt/TpL1K3pwxgoFv83KPV8L1r3pwfliMm/suarGPUBJm8KXfy9BteoP81vlVwbxdyIQ7NfJxw/N9T+OfOMsshaxdL4ckANTCiBwvfPfq0wb8XY/6WczSEv/6Tf0YZqgyQvVosz</vt:lpwstr>
  </property>
  <property fmtid="{D5CDD505-2E9C-101B-9397-08002B2CF9AE}" pid="32" name="x1ye=35">
    <vt:lpwstr>3ueieJjAaUfo75OIDPiSzkuOBoRLvSfWAMVrNyB4YTQrXri3FyuU7JBR/+9VSWDs2Naw7tcs1VJVi9sJVKmiVNRtb3JMvHRLSaBiWhZbVsGHMpP/UIBioW1mq5Ik+GYV1RiGfIrBI9/rNebXvEV0RenU3XekL8QDqYBkJytUByy4iQQs68INd1hSk88rt9wUnZuf5JFZld84Ayh9l6x+jGm3Y14uYI/upVCNR8jm/ibEh56dngv3+4KrIxAohT4</vt:lpwstr>
  </property>
  <property fmtid="{D5CDD505-2E9C-101B-9397-08002B2CF9AE}" pid="33" name="x1ye=36">
    <vt:lpwstr>E525Rs0oyQXvsRvZovJBtllYcS0HBhutX01kDd/21eHrcc3ox00T0vHgM52oJkSEFSAyDZnyser9Qd2oJv+1wB+M/IyxCug0gWNtpRfxIfJeWefZOPRtJl9NIrSuIxQyf2pZ5Dz+0yIC+msSLJwtYuD9bdhPi2bmJBK3HMj7OXGrf4xsTKa0bVlUw6ccJSRl9Oo5uIfmEsxgrubuhCErpigUcPCmBVtodMat3AJGdMdFPICfl6uOdpfSVvqE64i</vt:lpwstr>
  </property>
  <property fmtid="{D5CDD505-2E9C-101B-9397-08002B2CF9AE}" pid="34" name="x1ye=37">
    <vt:lpwstr>sk1qu/nHirBqpnKj12XpGRI0fsENr1C5R0kmPGgO9lQ6Pstmjp/+E5vcHBgr58hUOcMVSbsgkaNPqRmPhOdjsgAZm0PJGKH0SORGh1MGreDQ4svaAgKK83i1GCXosMl6Xj+J9cBPsKbbXtkHvM/m5eg9y8NZSZah8gvfmRmFaQPwLBeJflay2WFLMoL1zItILs+bQDz26glKN5l7mEaMt8xeowIFgC6g/Fjw3YxIn1Y3/uMaoUUkmm/ZiBK+SGy</vt:lpwstr>
  </property>
  <property fmtid="{D5CDD505-2E9C-101B-9397-08002B2CF9AE}" pid="35" name="x1ye=38">
    <vt:lpwstr>4OjRIR41Qx6wAlccbm/y6dqt38pPrx61/gryW2dFXz1h/Tv8DZ/Vf7g00A7HEuT+ZuftpddutoQmUwT9QxkqAldKNpFDON0QNuSY5zdogLLJcWq/DXmE7ZmwPZT0a8cZV3XgdpVcscQPN6e8NeFgciNcv8g1CDXRVq2+kaWtauSUYSPP86QxA7bxfSwEYBIpV6Di0kWhgRcqZnPiVasf2Ub7N8m9bnxsjYXM2E0LHZRNAtc4QZ+tSiBWgB6d4KY</vt:lpwstr>
  </property>
  <property fmtid="{D5CDD505-2E9C-101B-9397-08002B2CF9AE}" pid="36" name="x1ye=39">
    <vt:lpwstr>x0uGp3zbfuBQuIs3JH9UvHt1FWrWre3u8OxmcPGLv1nF88K5Hideb8mgcOl6VJI1WGkjnjJfRtyV1nW2nZSsxgFOIjF/Sl0FHG0fXuV9ZTaHQNLN1QtAYm7EUx552p2oWNC7l5aj0fKBGh/Z8vYNRBSeNVB9tgesgugm/hOPBKHL8zT4k7jn/TMUwgEgprcDPBJB2AVk9vUy/AsP6dcoZoa92oZskyGtdxOqogCmGBvEdK0HC8oKz3F94LH1sO3</vt:lpwstr>
  </property>
  <property fmtid="{D5CDD505-2E9C-101B-9397-08002B2CF9AE}" pid="37" name="x1ye=4">
    <vt:lpwstr>PKIA5RXKhRdvJ1xCFT3uD2vvDVQefbv8L9KcgPoWz75hPvEWQVKhaQn35SKUD/wF/fMTey06Hflt7R4Fm8+zcNRTL6c75gQb2wc91a1uIWMlYIHhMY91v4m4HrW5hfw8Yu0n1m9X7paG+xJSnhSxgtdYhdIiTUbvJDSNzLa3Yc8IrpqnYL+f+ZM/ROyfhb2SZPL83rNydtlOUGvpfrlsNripUdp+ieV44K2afeZtuRkgAH/h5qf1YFfhKXmqzx1</vt:lpwstr>
  </property>
  <property fmtid="{D5CDD505-2E9C-101B-9397-08002B2CF9AE}" pid="38" name="x1ye=40">
    <vt:lpwstr>WprV2cxi1QoFxs970eFuXUwLbaFuH1G0a+fuzssbHtnxjVEzBmulmh5tSJA1fAzUrgE+zDe5R286ikYkqqSbJCq8o78scrjhHZAcnKj31xrMTq202c/UhrmjU5b3joGtCnjPY+a4QRQsE4B/gfb7vh8Dgyim1FKnh7D1JQ/TT+vec6NjoOFAlCLxlmJE691VO0V4DLSSfcYFys00y81fVVmii36B8AkmBPl1ALWM0C+wWf4hFoHwWKRSlc9Lvia</vt:lpwstr>
  </property>
  <property fmtid="{D5CDD505-2E9C-101B-9397-08002B2CF9AE}" pid="39" name="x1ye=41">
    <vt:lpwstr>5/UQBOB8wLkmYorlEaK7bvFYPGkYVKpz0yRTax0VxyvO3xvfWUP3PzaoEl+vur5v78LJKIx1RROIYTOmMh1mEbbDGadEmHyrEMlWmFXVM2FTthnFyuaiYlDAG2O5SZVlBZiUiae3O9dyGtnA9DGQP9/U47Hi9oBtXQyYCGBK+B8/tRqUT2WQuMPOPXQlsJXFE8Fz2QBE+0BGU0jjT31YtIQrwEKmYP2IMMsyWGeXvEBbm/LuhlqdY1pVPnShgkT</vt:lpwstr>
  </property>
  <property fmtid="{D5CDD505-2E9C-101B-9397-08002B2CF9AE}" pid="40" name="x1ye=42">
    <vt:lpwstr>rAz3em6cDMBqEZgmjjEyrPD3FWz69ItHSY/SHOhggzzH9ZT8UKxq1XmS0eQgwiSFdPg/0bS7+VJbZ0QgndB/0mrVBivSbDoKRq9z9sFQKokOarpvJL1kWtjyEqBo7pafOPVufANTMLdt7VqoCJ2P+w+OhK9WgEGT5XqpLZkpXSP4lgeJNFR8EM4fwkf+HUern8MSZHyBuNjLttMNAVIFMmn569G3Bzv3+ePIrzEGDRx6e3e03VCgEmS6jwbmuxB</vt:lpwstr>
  </property>
  <property fmtid="{D5CDD505-2E9C-101B-9397-08002B2CF9AE}" pid="41" name="x1ye=43">
    <vt:lpwstr>yjDy6OPsf6h9ltG2dg6NKPNKZZD0ehVNSdNlKzpe0z2ls+DW3FO2c+jVJpo9TbUNlUwbKZgTGlQkSYH2tsJQU6FFpblSy80POdAdkGY+/YnqvkUzSAOtvMsXEwwfCUuaP3krzt5N/aWQytOEcD8J6FDDFxpTh9qqrW7De1I+1eBYqnst+vGJXy5P+Z+uUCopvrK2oAU15DHTjrEuInu29pYqBE7mXNRyijmVrzid7tfaNYcEtHAsRFMoye0XW2C</vt:lpwstr>
  </property>
  <property fmtid="{D5CDD505-2E9C-101B-9397-08002B2CF9AE}" pid="42" name="x1ye=44">
    <vt:lpwstr>8MzntKc1LVmZ0wh/b9PzNrlUjdBvrX6zq+03CVOWkAoYSIEJXW882PsSKiQNJipo5eB+/NEn3pGuXg8brh+fTxAYxcZGrFVjQ/d3TzWnZqacIA8a6825hhPIr+XGDKeZ1QgAe3MzBJHNVw/pQVdB5HNa3zERlYww4PcnGcDURpt9mUL9WoxWTLF3/oDXlItAQHERQg7vZJm/kph5q0A4MLM2itUWrVOovNjMGKW0EOw18jIjqaXHgdCgbrjrhIX</vt:lpwstr>
  </property>
  <property fmtid="{D5CDD505-2E9C-101B-9397-08002B2CF9AE}" pid="43" name="x1ye=45">
    <vt:lpwstr>CQnEN5liWE0+Vlb/9+Zcn9YjrS0JaVrG/U4ONVt3RgH4mrWs+4MUJDuV99viFOBe02jAd8i1ICFruhMi6rMOzEUDX0hM7GhiTN4Bypl+MN2j49p+nrywmWah132E0j+h3peEKjZXagELOGshh2dj7o8pTSTTYXpnIAgoKVQBgY0yQTDX3vJX6kfJaq8eSkRcL1AkrLOs/Wq4sVy6lZ+AhuGMC+E3+bMMSokAhbXFxT1G162P8ibKmrmsJ3mnaJe</vt:lpwstr>
  </property>
  <property fmtid="{D5CDD505-2E9C-101B-9397-08002B2CF9AE}" pid="44" name="x1ye=46">
    <vt:lpwstr>FrQji6g9rEe9ca9x146Y2urFAUwS4WQ9dPScc4WCslGLKkpN0BG0bHO/v41PtIvrg0Y3ZlIvdg24wQ6an+aW2E/uOqkxYOPTwjscCvJda/I1C87gMbKsafqlXmRaRmjTjqOdCxC8u49DRXFcRDFV9xfEZR0KzPeuLHgDOKh5kIfdEjYGIwUY6Bv0sfgPznhJTZBGcwDiQGxrLl/jlWYpf8vYPoz79UigMMAvwlfEyAJs7CElcpX0JWmBQ8C0fra</vt:lpwstr>
  </property>
  <property fmtid="{D5CDD505-2E9C-101B-9397-08002B2CF9AE}" pid="45" name="x1ye=47">
    <vt:lpwstr>Q8lrtxnnMXNqCAysWa8SzmmqhD717N2Jtlp08DmA8f2eSR5WNrX2ugA+P7TR4IC4sTEHRSuoRlOgYrPB50inD+SN5uNudEhv+zfAm99EEpHnP/d88SBJuihkr0F00wPS5u6hB67OXF+vfsXuuBjfya+UW6I8N9hPMdqSv1k5F4K5NVzQ9ei01oOFZTGk+Dzl2rfZcu3jj2KCVppCe9XPD1DqXS/vP178MSLkBTHmIBTBLivygH9oR7opcF8ZK6E</vt:lpwstr>
  </property>
  <property fmtid="{D5CDD505-2E9C-101B-9397-08002B2CF9AE}" pid="46" name="x1ye=48">
    <vt:lpwstr>VoChJ7lGiJekZmpKceBzilOnkLKVfLx91kbJAwXmeGjBtUcpV3Yiskj+MzinM+ySVLuzXvOwQZIf40MqNfbJrzp3YWCcqUcBc3+jpL8bSJN8skpnLL9rnQS67S9FD0vJ1QbCTCCwKNbexOmcdjqSLXPDb6rbniB9jOIwRXVeacqy1dubzvFeW5VhNoerkamQP3P3kYKa2ALl71vRtiEvqkV4/ZMwcU/Yyxrr5TyZ6NMxxPg5QugEN9v5qZWKuej</vt:lpwstr>
  </property>
  <property fmtid="{D5CDD505-2E9C-101B-9397-08002B2CF9AE}" pid="47" name="x1ye=49">
    <vt:lpwstr>Y1j/SV8JosOCvq74OZ68HxgW1wX0HF0KJR9Fqf3yoXbztAj8XJlsfo3kd02Khu/0Qx/CnYFcUdG5H2Uwm2S4SzHifUVV8n3W/NXXM9gtGzry+wbMYwG9oNJFp5LY9AJQZNBqfMPYahv5st+Qaso+EqZuGIK8pBgEoEC10SIxKX0c+5A9qTrvL6rYyqV2Tbvke7AbQlQneon6IfouD/7X51O2EHvVCs6e6cMsncA40UaNnNml0A5Ymy1u4sx3VEv</vt:lpwstr>
  </property>
  <property fmtid="{D5CDD505-2E9C-101B-9397-08002B2CF9AE}" pid="48" name="x1ye=5">
    <vt:lpwstr>V98ZDhAkCQKj195HUiPyrQDrZ4Xe7KSnjmZ31oYatXj9jHT0W1GO9QUdf340EfsWRWRt8yvTfQpliAhbHoPgJbt3oPm5Yy8/K79YGMKxfTsWqNNpBn+bBy39qyUhl5z4ze3t8a04YSfqJRZ49dLM/R6KAi9XShY9zxyG16CJnuEmYYbqGvMVRGYUphLlurBnmVivI/S4cP7zSf2wwnyhAsJjE3lp32ftdcxqy73PqeVG41FkrDLY6iS/LQmf5hT</vt:lpwstr>
  </property>
  <property fmtid="{D5CDD505-2E9C-101B-9397-08002B2CF9AE}" pid="49" name="x1ye=50">
    <vt:lpwstr>lAiCFhkiGeCWbJbjG8Rtw5Zm23pirPr7FR2edeZbnKvhFgiqkOVT7kTG136ehJujo6t8CfdK2Zuw5EXMpGuNHx7k1k2ZrC3CQ2GQZIRgnqinQRwv+8P1HtCGB5bw4uU1OB+Mz8ba7hXBwPvYp5OFTSZ3HIUXHZcg7m8TRc29lLe8Jv5V6o7rL5PVhlX68W8+QZTbZcSa+jgY7hj7W/xaYkAvIn+sPKvkfomM+bt4QK9rZ9zpUsvOH6GZQDN4Igg</vt:lpwstr>
  </property>
  <property fmtid="{D5CDD505-2E9C-101B-9397-08002B2CF9AE}" pid="50" name="x1ye=51">
    <vt:lpwstr>aC9oHLY9VY+1LABWCPJ/PzlshjzAFNbtI4wpVszbsEf5FUX8aRLHKo+L77GTd1T22tsYex1mxDXngkxSjZ9KxvcFsM51RvAYuSH8kyaxgplD95bDgPtMIAWP+bNbElDkyzmEMk/jjMFT35NdOE5YkiTXyw40n0ejepAa1jszy4/6CV8IAo5dMT9umjnH6ou+N+qUYN1NuWlMlCAZi0CTlqi5vfGQnWxYCpqhxcBrVTvgx+j6TlEtz/DWyesXGOD</vt:lpwstr>
  </property>
  <property fmtid="{D5CDD505-2E9C-101B-9397-08002B2CF9AE}" pid="51" name="x1ye=52">
    <vt:lpwstr>v2LlpD75pxBAr8SzYe8CKe3KSeQsEivuMfbYWKca1MKgw0pzhHl2T8YdiUOwNDJPMBZ5pGchQZe48ySCAmbYateQzAtFo8MZgRSPiHmkwsUkQm9mH9kTG+qzEkoawZ4VJYAM/iI6Jy6SiXroNAwtf0k+mj6yZCLh2Cp3G+ph/ij1ZtrpG8KJt3z6fcEGZYhhZCvmon8sneGlZ/aNw9t+SPC3yHq63zEqavxZspaHUxbjPedrVPhx6QBxD0FM740</vt:lpwstr>
  </property>
  <property fmtid="{D5CDD505-2E9C-101B-9397-08002B2CF9AE}" pid="52" name="x1ye=53">
    <vt:lpwstr>cbX8JOz1fZC1kGMPhZQscF8mv4gTx3YJUfMTHhezqagz+2mqKEHKnV6WXiFrLtNjcf2oJ4k824OOlRhcp+zUu8oWtidUv8DY2/GW0jbCvebBU5eCAf01JBPIbizdwgro2TBynnt7kBcCvtVxh9mOxhL2bDB1sjoFMk2qj/tC7gENEce8454WnVousoVHXXE6dG5HtAwmQhkUxWbHoRbp2JXYxmSH044rUaI8ujzyYIsrwKL7aTP1LcmV5KKPUg4</vt:lpwstr>
  </property>
  <property fmtid="{D5CDD505-2E9C-101B-9397-08002B2CF9AE}" pid="53" name="x1ye=54">
    <vt:lpwstr>5Z4CV51T+2KFAjWLL5x+GtQ7huT6HYiubAyAU16pHa+eSBseTUA99AiQxlzIVN2v395bNfjmtlpiBQqYG1OcHC4/q2ZCwYfawgzHIQ623sJSIuNVSZv7gTmWkkT99vt9REWbRYjLmrKzH6sTBmyCFr1CvnP+VWiPlvM9zRNUOZfCuQ1S9cX6tOEElPcIg2zLaaAfkCCJ3WVZtT+QNcD3GUgkSut7epRwtW4iVjbrixpn4m81oXN8Hr3t4TNYtm6</vt:lpwstr>
  </property>
  <property fmtid="{D5CDD505-2E9C-101B-9397-08002B2CF9AE}" pid="54" name="x1ye=55">
    <vt:lpwstr>czJ0rO1A9HZn3dVS5ke5sRlnpd8G/kn6479feTdz9WecEvr5mB5VvyqqwVQ5bAVMmuTHbskJjhsNKLUvAIuLSO3+n8vd80F2/RLnVv8Y1Pddt8raNKMJk7fNGgJvjuL5koOM3dqRhHSh7IELUSt+V2wUybXro0M+jLMR32hdTdxALLwVwtup6TsBog0Wc/afY3qXEr6jgrxeFx/gRP/sMdRW0bkKARUB1p3mSxamgGItAjd/8pfhkDugE5Nbcet</vt:lpwstr>
  </property>
  <property fmtid="{D5CDD505-2E9C-101B-9397-08002B2CF9AE}" pid="55" name="x1ye=56">
    <vt:lpwstr>jJuTYr76lvziFRbCrpJWfcBzq6r679PMWYgWcq65pr2T/YjrCm9P6APcGKZ7+DEOHAALc269IBR8wZ+o4Bre+atVvMkZw7RJjBCXzcnVK9qqkAKgY/QJcwmzlnUkjWuNwumUdh5JJHaGWzPLs/XPUN4KfrSSA6sVjLgPTP6rX50fQPx94rMS0HwqMcPkJzjGtMP9G85uRxT/8bnRDWq93kSrZfYYoYJA5k35libOegPKpEW9U2d5PVsZD71X7ft</vt:lpwstr>
  </property>
  <property fmtid="{D5CDD505-2E9C-101B-9397-08002B2CF9AE}" pid="56" name="x1ye=57">
    <vt:lpwstr>qBWTSatEwnp8OIRTN/MaYPIPsKXPNPzKkR96TwP/WF5pWv7DXi2/Te3r2X4ekYq0zzb4GbKFZUR5lqDZn5MrlcGiy2wZGFk6H+8Z5PmKAxQSo7epBc0Ak3fYXaTZ2mU+IN5ncjgfMgH0dcAPWGOMgumzcYhst4JVjG8ov4gaOcLUM9pGprT0+2nr8I7sOi2L/lClXHSWDmXRycwkIyTo6+gx/LJDSsfzZ+iJgO4jN+Qv+0/074ScJ//1O3vTGiZ</vt:lpwstr>
  </property>
  <property fmtid="{D5CDD505-2E9C-101B-9397-08002B2CF9AE}" pid="57" name="x1ye=58">
    <vt:lpwstr>+a7PWzIwYLhPEL/ArWn7chp1Qxrej6xZy7f/CaRezf9Cg/kfNBhEfm7BP/aFz/3sJB3dYIS8p776lZiX76+gQQpJ/OFaVZ40DKTuWtLtcjeUBzclT9QLmw6+3XsBQ/+sG/3peghZtbyAue7QUV2196oSzkLLap8JCxEjGukcBbuzpvL4uDCfvjgLii0OKGGZYrFYgt6A5BQ+pBEc4K8JzVsAmx1WDDcF2K3wSSGFHO0ddbj86JFj4YBonsoRc5v</vt:lpwstr>
  </property>
  <property fmtid="{D5CDD505-2E9C-101B-9397-08002B2CF9AE}" pid="58" name="x1ye=59">
    <vt:lpwstr>SIzGA5iO4P1OAXUNBHo3vId1/jlqiANKbFzvZmE/4R8eaT+yFQrM/x1CNDPAbAs5xb1VC9YhsdTk7YzBNRI3jtjpdCDbwTQBQSfy24KK8FYap6xtdD9cLMlnGsIlz6c9fCuCPIk9LtUU+kRITgaCCNV4ZTSW869+7vxm6HeJkOcGNUeFpJynLHL+rBqnCf1dvzDMoqT6wjhOQOF3YUrm570DGuzZY+UFIXR2ufbEAl659EWoDuY+zPqIuiaND35</vt:lpwstr>
  </property>
  <property fmtid="{D5CDD505-2E9C-101B-9397-08002B2CF9AE}" pid="59" name="x1ye=6">
    <vt:lpwstr>JNRkp6VIANe9OQ56tUzVS6Eg3qQ7D6rquzUMhqVwQwZ7IDQNY8MIs+Zk52UsxUA+9EEmBG0500pztby4U2tzhMZ1abzDvj/NLWvawvuGyIRwBvoKgB02eA1KxKcnl1CGRIkCtkrQv/OO3dR495V860mQt3bJyhypYcXO6bgs1ffF8ho16cCzDqO9CMd0cDuUQU1//bJD7FoWXvwI3S9X41yre92h0RfxK/hAj6m6jwLbdsvN4JhklDSI/5YxXOA</vt:lpwstr>
  </property>
  <property fmtid="{D5CDD505-2E9C-101B-9397-08002B2CF9AE}" pid="60" name="x1ye=60">
    <vt:lpwstr>HL7cGg7RGLf+77//AU5LLBE4OwAA</vt:lpwstr>
  </property>
  <property fmtid="{D5CDD505-2E9C-101B-9397-08002B2CF9AE}" pid="61" name="x1ye=7">
    <vt:lpwstr>cfzIQEEOlZ3B1cu42xKSm86cb2kJdza1jU3R0cLoq0s10RmiSkVzzmpQTTbFn2235q/Yxzl4FkKIGiBjAKi4BfG+bo+2xURri+7PdJ6Jxl5JljKncTRzxpCx0LEmGej2n6PbwU7HzFs380dkCdf9hdxiZmWjkVKcqFj6eRy9D055O4DR63vK7yqIvmY4rPxQ+ehpqnDZCUWQ9vtK4r9ZVIiR+LGJYAMSGl38wxcuiMiWPslbWdMktoT6aOWNvFx</vt:lpwstr>
  </property>
  <property fmtid="{D5CDD505-2E9C-101B-9397-08002B2CF9AE}" pid="62" name="x1ye=8">
    <vt:lpwstr>WlClim5P59eEmhM92t2OUqkSDfNPD1yXP2gqcnAhmDVDfQK1YhjChERKin1mzfCAkSepaUxJ6g3UdpEtprV+5FH99/Anjwxrpq4DteTHD9g0iZAFFvh6D7txwc/8C2UD5jZLgy2CQrbsTRflu5p3suWpJz1ErPk4R2mXjHacyLyLxERvR0pXvFIkkqlomiplyHWe3w08zey6r5hKMvPU/mQywrbr+MV+JAd5V3A8Ww26gfJQxx9DcFhJFNL0HDO</vt:lpwstr>
  </property>
  <property fmtid="{D5CDD505-2E9C-101B-9397-08002B2CF9AE}" pid="63" name="x1ye=9">
    <vt:lpwstr>sPQ+S+LPEoDwEb3J8gUrRjKtJv3KgST49sT1LFfWumvqAAX3LQK95NOEAA2kdBaMyuvjlb9sFyfQ994bkNfxFSBQZZn8F53Tf4PPZx7rSNkodJibvD+BYPUGN1yUGq1ICkSy5jvgx2CE4n0fz21Rdf0OEuMkWCt4RFDAIqWWuunEu7T43EAAGTMHSJMRRGAA3ziRj5j9vBi13/MXzCh6F0MyjUVbIu2pWbxa1b/WenljxmI0zay8RMzHOkImNDl</vt:lpwstr>
  </property>
</Properties>
</file>